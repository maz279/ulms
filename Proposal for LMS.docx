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5023924"/>
        <w:docPartObj>
          <w:docPartGallery w:val="Cover Pages"/>
          <w:docPartUnique/>
        </w:docPartObj>
      </w:sdtPr>
      <w:sdtContent>
        <w:p w14:paraId="63700357" w14:textId="2F98D7CA" w:rsidR="00EA7285" w:rsidRDefault="00EA7285"/>
        <w:p w14:paraId="6790E21D" w14:textId="37E7F9D7" w:rsidR="00603E8B" w:rsidRPr="00EA7285" w:rsidRDefault="00EA7285" w:rsidP="00EA7285">
          <w:r>
            <w:rPr>
              <w:noProof/>
            </w:rPr>
            <mc:AlternateContent>
              <mc:Choice Requires="wps">
                <w:drawing>
                  <wp:anchor distT="0" distB="0" distL="182880" distR="182880" simplePos="0" relativeHeight="251660288" behindDoc="0" locked="0" layoutInCell="1" allowOverlap="1" wp14:anchorId="5082B501" wp14:editId="59A64EE4">
                    <wp:simplePos x="0" y="0"/>
                    <wp:positionH relativeFrom="margin">
                      <wp:posOffset>457200</wp:posOffset>
                    </wp:positionH>
                    <wp:positionV relativeFrom="page">
                      <wp:posOffset>4267200</wp:posOffset>
                    </wp:positionV>
                    <wp:extent cx="4686300" cy="3222625"/>
                    <wp:effectExtent l="0" t="0" r="10160" b="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3222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620385" w14:textId="77777777" w:rsidR="006D3830" w:rsidRPr="002B4CF4" w:rsidRDefault="006D3830" w:rsidP="006D3830">
                                <w:pPr>
                                  <w:pStyle w:val="Caption"/>
                                  <w:rPr>
                                    <w:rStyle w:val="Emphasis"/>
                                    <w:b/>
                                    <w:i w:val="0"/>
                                    <w:color w:val="4C61FA"/>
                                    <w:sz w:val="40"/>
                                    <w:szCs w:val="40"/>
                                  </w:rPr>
                                </w:pPr>
                                <w:r w:rsidRPr="002B4CF4">
                                  <w:rPr>
                                    <w:b/>
                                    <w:iCs/>
                                    <w:color w:val="4C61FA"/>
                                    <w:sz w:val="40"/>
                                    <w:szCs w:val="40"/>
                                  </w:rPr>
                                  <w:t>Loan Origination System (LOS)</w:t>
                                </w:r>
                              </w:p>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095E5817" w14:textId="3E58BD8C" w:rsidR="00EA7285" w:rsidRDefault="00EA7285">
                                    <w:pPr>
                                      <w:pStyle w:val="NoSpacing"/>
                                      <w:spacing w:before="80" w:after="40"/>
                                      <w:rPr>
                                        <w:caps/>
                                        <w:color w:val="5B9BD5" w:themeColor="accent5"/>
                                        <w:sz w:val="24"/>
                                        <w:szCs w:val="24"/>
                                      </w:rPr>
                                    </w:pPr>
                                    <w:r>
                                      <w:rPr>
                                        <w:caps/>
                                        <w:color w:val="5B9BD5" w:themeColor="accent5"/>
                                        <w:sz w:val="24"/>
                                        <w:szCs w:val="24"/>
                                      </w:rPr>
                                      <w:t xml:space="preserve">     </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5082B501" id="_x0000_t202" coordsize="21600,21600" o:spt="202" path="m,l,21600r21600,l21600,xe">
                    <v:stroke joinstyle="miter"/>
                    <v:path gradientshapeok="t" o:connecttype="rect"/>
                  </v:shapetype>
                  <v:shape id="Text Box 131" o:spid="_x0000_s1026" type="#_x0000_t202" style="position:absolute;margin-left:36pt;margin-top:336pt;width:369pt;height:253.75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" filled="f" stroked="f" strokeweight=".5pt">
                    <v:textbox inset="0,0,0,0">
                      <w:txbxContent>
                        <w:p w14:paraId="76620385" w14:textId="77777777" w:rsidR="006D3830" w:rsidRPr="002B4CF4" w:rsidRDefault="006D3830" w:rsidP="006D3830">
                          <w:pPr>
                            <w:pStyle w:val="Caption"/>
                            <w:rPr>
                              <w:rStyle w:val="Emphasis"/>
                              <w:b/>
                              <w:i w:val="0"/>
                              <w:color w:val="4C61FA"/>
                              <w:sz w:val="40"/>
                              <w:szCs w:val="40"/>
                            </w:rPr>
                          </w:pPr>
                          <w:r w:rsidRPr="002B4CF4">
                            <w:rPr>
                              <w:b/>
                              <w:iCs/>
                              <w:color w:val="4C61FA"/>
                              <w:sz w:val="40"/>
                              <w:szCs w:val="40"/>
                            </w:rPr>
                            <w:t>Loan Origination System (LOS)</w:t>
                          </w:r>
                        </w:p>
                        <w:sdt>
                          <w:sdtPr>
                            <w:rPr>
                              <w:caps/>
                              <w:color w:val="5B9BD5" w:themeColor="accent5"/>
                              <w:sz w:val="24"/>
                              <w:szCs w:val="24"/>
                            </w:rPr>
                            <w:alias w:val="Author"/>
                            <w:tag w:val=""/>
                            <w:id w:val="-1536112409"/>
                            <w:showingPlcHdr/>
                            <w:dataBinding w:prefixMappings="xmlns:ns0='http://purl.org/dc/elements/1.1/' xmlns:ns1='http://schemas.openxmlformats.org/package/2006/metadata/core-properties' " w:xpath="/ns1:coreProperties[1]/ns0:creator[1]" w:storeItemID="{6C3C8BC8-F283-45AE-878A-BAB7291924A1}"/>
                            <w:text/>
                          </w:sdtPr>
                          <w:sdtContent>
                            <w:p w14:paraId="095E5817" w14:textId="3E58BD8C" w:rsidR="00EA7285" w:rsidRDefault="00EA7285">
                              <w:pPr>
                                <w:pStyle w:val="NoSpacing"/>
                                <w:spacing w:before="80" w:after="40"/>
                                <w:rPr>
                                  <w:caps/>
                                  <w:color w:val="5B9BD5" w:themeColor="accent5"/>
                                  <w:sz w:val="24"/>
                                  <w:szCs w:val="24"/>
                                </w:rPr>
                              </w:pPr>
                              <w:r>
                                <w:rPr>
                                  <w:caps/>
                                  <w:color w:val="5B9BD5" w:themeColor="accent5"/>
                                  <w:sz w:val="24"/>
                                  <w:szCs w:val="24"/>
                                </w:rPr>
                                <w:t xml:space="preserve">     </w:t>
                              </w:r>
                            </w:p>
                          </w:sdtContent>
                        </w:sdt>
                      </w:txbxContent>
                    </v:textbox>
                    <w10:wrap type="square" anchorx="margin" anchory="page"/>
                  </v:shape>
                </w:pict>
              </mc:Fallback>
            </mc:AlternateContent>
          </w:r>
        </w:p>
      </w:sdtContent>
    </w:sdt>
    <w:p w14:paraId="37F34800" w14:textId="77777777" w:rsidR="00BB0F76" w:rsidRDefault="00BB0F76" w:rsidP="00BB0F76">
      <w:pPr>
        <w:pStyle w:val="NoSpacing"/>
        <w:pageBreakBefore/>
        <w:spacing w:line="276" w:lineRule="auto"/>
      </w:pPr>
      <w:r>
        <w:rPr>
          <w:rFonts w:cs="Arial"/>
          <w:b/>
          <w:iCs/>
          <w:spacing w:val="15"/>
          <w:sz w:val="32"/>
          <w:u w:val="single"/>
        </w:rPr>
        <w:lastRenderedPageBreak/>
        <w:t>TABLE OF CONTENTS</w:t>
      </w:r>
    </w:p>
    <w:p w14:paraId="0B1E0A89" w14:textId="77777777" w:rsidR="00BB0F76" w:rsidRPr="00A02F13" w:rsidRDefault="00BB0F76" w:rsidP="00BB0F76">
      <w:pPr>
        <w:spacing w:after="0" w:line="276" w:lineRule="auto"/>
        <w:ind w:left="7200" w:firstLine="720"/>
        <w:jc w:val="right"/>
        <w:rPr>
          <w:rFonts w:cstheme="minorHAnsi"/>
        </w:rPr>
      </w:pPr>
      <w:r w:rsidRPr="00A02F13">
        <w:rPr>
          <w:rFonts w:cstheme="minorHAnsi"/>
          <w:u w:val="single"/>
        </w:rPr>
        <w:t xml:space="preserve">Page </w:t>
      </w:r>
    </w:p>
    <w:p w14:paraId="56484810" w14:textId="4B1B3A93" w:rsidR="003D2CB7" w:rsidRDefault="00BB0F76">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r w:rsidRPr="00A02F13">
        <w:rPr>
          <w:rFonts w:asciiTheme="minorHAnsi" w:hAnsiTheme="minorHAnsi" w:cstheme="minorHAnsi"/>
          <w:sz w:val="22"/>
        </w:rPr>
        <w:fldChar w:fldCharType="begin"/>
      </w:r>
      <w:r w:rsidRPr="00A02F13">
        <w:rPr>
          <w:rFonts w:asciiTheme="minorHAnsi" w:hAnsiTheme="minorHAnsi" w:cstheme="minorHAnsi"/>
          <w:sz w:val="22"/>
        </w:rPr>
        <w:instrText xml:space="preserve"> TOC \z \o "1-5" \u \h</w:instrText>
      </w:r>
      <w:r w:rsidRPr="00A02F13">
        <w:rPr>
          <w:rFonts w:asciiTheme="minorHAnsi" w:hAnsiTheme="minorHAnsi" w:cstheme="minorHAnsi"/>
          <w:sz w:val="22"/>
        </w:rPr>
        <w:fldChar w:fldCharType="separate"/>
      </w:r>
      <w:hyperlink w:anchor="_Toc219390136" w:history="1">
        <w:r w:rsidR="003D2CB7" w:rsidRPr="002F4CFD">
          <w:rPr>
            <w:rStyle w:val="Hyperlink"/>
            <w:noProof/>
          </w:rPr>
          <w:t>1.</w:t>
        </w:r>
        <w:r w:rsidR="003D2CB7">
          <w:rPr>
            <w:rFonts w:asciiTheme="minorHAnsi" w:eastAsiaTheme="minorEastAsia" w:hAnsiTheme="minorHAnsi" w:cstheme="minorBidi"/>
            <w:noProof/>
            <w:color w:val="auto"/>
            <w:kern w:val="2"/>
            <w:sz w:val="24"/>
            <w:szCs w:val="24"/>
            <w:lang w:eastAsia="en-US"/>
            <w14:ligatures w14:val="standardContextual"/>
          </w:rPr>
          <w:tab/>
        </w:r>
        <w:r w:rsidR="003D2CB7" w:rsidRPr="002F4CFD">
          <w:rPr>
            <w:rStyle w:val="Hyperlink"/>
            <w:noProof/>
          </w:rPr>
          <w:t>Executive Summary:</w:t>
        </w:r>
        <w:r w:rsidR="003D2CB7">
          <w:rPr>
            <w:noProof/>
            <w:webHidden/>
          </w:rPr>
          <w:tab/>
        </w:r>
        <w:r w:rsidR="003D2CB7">
          <w:rPr>
            <w:noProof/>
            <w:webHidden/>
          </w:rPr>
          <w:fldChar w:fldCharType="begin"/>
        </w:r>
        <w:r w:rsidR="003D2CB7">
          <w:rPr>
            <w:noProof/>
            <w:webHidden/>
          </w:rPr>
          <w:instrText xml:space="preserve"> PAGEREF _Toc219390136 \h </w:instrText>
        </w:r>
        <w:r w:rsidR="003D2CB7">
          <w:rPr>
            <w:noProof/>
            <w:webHidden/>
          </w:rPr>
        </w:r>
        <w:r w:rsidR="003D2CB7">
          <w:rPr>
            <w:noProof/>
            <w:webHidden/>
          </w:rPr>
          <w:fldChar w:fldCharType="separate"/>
        </w:r>
        <w:r w:rsidR="003D2CB7">
          <w:rPr>
            <w:noProof/>
            <w:webHidden/>
          </w:rPr>
          <w:t>2</w:t>
        </w:r>
        <w:r w:rsidR="003D2CB7">
          <w:rPr>
            <w:noProof/>
            <w:webHidden/>
          </w:rPr>
          <w:fldChar w:fldCharType="end"/>
        </w:r>
      </w:hyperlink>
    </w:p>
    <w:p w14:paraId="2E016375" w14:textId="7C2F4522"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37" w:history="1">
        <w:r w:rsidRPr="002F4CFD">
          <w:rPr>
            <w:rStyle w:val="Hyperlink"/>
            <w:noProof/>
          </w:rPr>
          <w:t>2.</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Problem Statement:</w:t>
        </w:r>
        <w:r>
          <w:rPr>
            <w:noProof/>
            <w:webHidden/>
          </w:rPr>
          <w:tab/>
        </w:r>
        <w:r>
          <w:rPr>
            <w:noProof/>
            <w:webHidden/>
          </w:rPr>
          <w:fldChar w:fldCharType="begin"/>
        </w:r>
        <w:r>
          <w:rPr>
            <w:noProof/>
            <w:webHidden/>
          </w:rPr>
          <w:instrText xml:space="preserve"> PAGEREF _Toc219390137 \h </w:instrText>
        </w:r>
        <w:r>
          <w:rPr>
            <w:noProof/>
            <w:webHidden/>
          </w:rPr>
        </w:r>
        <w:r>
          <w:rPr>
            <w:noProof/>
            <w:webHidden/>
          </w:rPr>
          <w:fldChar w:fldCharType="separate"/>
        </w:r>
        <w:r>
          <w:rPr>
            <w:noProof/>
            <w:webHidden/>
          </w:rPr>
          <w:t>2</w:t>
        </w:r>
        <w:r>
          <w:rPr>
            <w:noProof/>
            <w:webHidden/>
          </w:rPr>
          <w:fldChar w:fldCharType="end"/>
        </w:r>
      </w:hyperlink>
    </w:p>
    <w:p w14:paraId="06514A96" w14:textId="000898B8"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38" w:history="1">
        <w:r w:rsidRPr="002F4CFD">
          <w:rPr>
            <w:rStyle w:val="Hyperlink"/>
            <w:rFonts w:cstheme="majorHAnsi"/>
            <w:noProof/>
          </w:rPr>
          <w:t>3.</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rFonts w:cstheme="majorHAnsi"/>
            <w:noProof/>
          </w:rPr>
          <w:t>Objectives:</w:t>
        </w:r>
        <w:r>
          <w:rPr>
            <w:noProof/>
            <w:webHidden/>
          </w:rPr>
          <w:tab/>
        </w:r>
        <w:r>
          <w:rPr>
            <w:noProof/>
            <w:webHidden/>
          </w:rPr>
          <w:fldChar w:fldCharType="begin"/>
        </w:r>
        <w:r>
          <w:rPr>
            <w:noProof/>
            <w:webHidden/>
          </w:rPr>
          <w:instrText xml:space="preserve"> PAGEREF _Toc219390138 \h </w:instrText>
        </w:r>
        <w:r>
          <w:rPr>
            <w:noProof/>
            <w:webHidden/>
          </w:rPr>
        </w:r>
        <w:r>
          <w:rPr>
            <w:noProof/>
            <w:webHidden/>
          </w:rPr>
          <w:fldChar w:fldCharType="separate"/>
        </w:r>
        <w:r>
          <w:rPr>
            <w:noProof/>
            <w:webHidden/>
          </w:rPr>
          <w:t>2</w:t>
        </w:r>
        <w:r>
          <w:rPr>
            <w:noProof/>
            <w:webHidden/>
          </w:rPr>
          <w:fldChar w:fldCharType="end"/>
        </w:r>
      </w:hyperlink>
    </w:p>
    <w:p w14:paraId="77A7101D" w14:textId="3A917BE7"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39" w:history="1">
        <w:r w:rsidRPr="002F4CFD">
          <w:rPr>
            <w:rStyle w:val="Hyperlink"/>
            <w:noProof/>
          </w:rPr>
          <w:t>4.</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Proposed Software Key Features:</w:t>
        </w:r>
        <w:r>
          <w:rPr>
            <w:noProof/>
            <w:webHidden/>
          </w:rPr>
          <w:tab/>
        </w:r>
        <w:r>
          <w:rPr>
            <w:noProof/>
            <w:webHidden/>
          </w:rPr>
          <w:fldChar w:fldCharType="begin"/>
        </w:r>
        <w:r>
          <w:rPr>
            <w:noProof/>
            <w:webHidden/>
          </w:rPr>
          <w:instrText xml:space="preserve"> PAGEREF _Toc219390139 \h </w:instrText>
        </w:r>
        <w:r>
          <w:rPr>
            <w:noProof/>
            <w:webHidden/>
          </w:rPr>
        </w:r>
        <w:r>
          <w:rPr>
            <w:noProof/>
            <w:webHidden/>
          </w:rPr>
          <w:fldChar w:fldCharType="separate"/>
        </w:r>
        <w:r>
          <w:rPr>
            <w:noProof/>
            <w:webHidden/>
          </w:rPr>
          <w:t>2</w:t>
        </w:r>
        <w:r>
          <w:rPr>
            <w:noProof/>
            <w:webHidden/>
          </w:rPr>
          <w:fldChar w:fldCharType="end"/>
        </w:r>
      </w:hyperlink>
    </w:p>
    <w:p w14:paraId="5F222E81" w14:textId="2E856462"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40" w:history="1">
        <w:r w:rsidRPr="002F4CFD">
          <w:rPr>
            <w:rStyle w:val="Hyperlink"/>
            <w:noProof/>
          </w:rPr>
          <w:t>5.</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Scope of Work:</w:t>
        </w:r>
        <w:r>
          <w:rPr>
            <w:noProof/>
            <w:webHidden/>
          </w:rPr>
          <w:tab/>
        </w:r>
        <w:r>
          <w:rPr>
            <w:noProof/>
            <w:webHidden/>
          </w:rPr>
          <w:fldChar w:fldCharType="begin"/>
        </w:r>
        <w:r>
          <w:rPr>
            <w:noProof/>
            <w:webHidden/>
          </w:rPr>
          <w:instrText xml:space="preserve"> PAGEREF _Toc219390140 \h </w:instrText>
        </w:r>
        <w:r>
          <w:rPr>
            <w:noProof/>
            <w:webHidden/>
          </w:rPr>
        </w:r>
        <w:r>
          <w:rPr>
            <w:noProof/>
            <w:webHidden/>
          </w:rPr>
          <w:fldChar w:fldCharType="separate"/>
        </w:r>
        <w:r>
          <w:rPr>
            <w:noProof/>
            <w:webHidden/>
          </w:rPr>
          <w:t>5</w:t>
        </w:r>
        <w:r>
          <w:rPr>
            <w:noProof/>
            <w:webHidden/>
          </w:rPr>
          <w:fldChar w:fldCharType="end"/>
        </w:r>
      </w:hyperlink>
    </w:p>
    <w:p w14:paraId="3D5F0260" w14:textId="28CD40AC"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41" w:history="1">
        <w:r w:rsidRPr="002F4CFD">
          <w:rPr>
            <w:rStyle w:val="Hyperlink"/>
            <w:noProof/>
          </w:rPr>
          <w:t>6.</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High level Technical Design:</w:t>
        </w:r>
        <w:r>
          <w:rPr>
            <w:noProof/>
            <w:webHidden/>
          </w:rPr>
          <w:tab/>
        </w:r>
        <w:r>
          <w:rPr>
            <w:noProof/>
            <w:webHidden/>
          </w:rPr>
          <w:fldChar w:fldCharType="begin"/>
        </w:r>
        <w:r>
          <w:rPr>
            <w:noProof/>
            <w:webHidden/>
          </w:rPr>
          <w:instrText xml:space="preserve"> PAGEREF _Toc219390141 \h </w:instrText>
        </w:r>
        <w:r>
          <w:rPr>
            <w:noProof/>
            <w:webHidden/>
          </w:rPr>
        </w:r>
        <w:r>
          <w:rPr>
            <w:noProof/>
            <w:webHidden/>
          </w:rPr>
          <w:fldChar w:fldCharType="separate"/>
        </w:r>
        <w:r>
          <w:rPr>
            <w:noProof/>
            <w:webHidden/>
          </w:rPr>
          <w:t>6</w:t>
        </w:r>
        <w:r>
          <w:rPr>
            <w:noProof/>
            <w:webHidden/>
          </w:rPr>
          <w:fldChar w:fldCharType="end"/>
        </w:r>
      </w:hyperlink>
    </w:p>
    <w:p w14:paraId="00EAEBDB" w14:textId="023AC501"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42" w:history="1">
        <w:r w:rsidRPr="002F4CFD">
          <w:rPr>
            <w:rStyle w:val="Hyperlink"/>
            <w:noProof/>
          </w:rPr>
          <w:t>7.</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Proposed Technology Architecture:</w:t>
        </w:r>
        <w:r>
          <w:rPr>
            <w:noProof/>
            <w:webHidden/>
          </w:rPr>
          <w:tab/>
        </w:r>
        <w:r>
          <w:rPr>
            <w:noProof/>
            <w:webHidden/>
          </w:rPr>
          <w:fldChar w:fldCharType="begin"/>
        </w:r>
        <w:r>
          <w:rPr>
            <w:noProof/>
            <w:webHidden/>
          </w:rPr>
          <w:instrText xml:space="preserve"> PAGEREF _Toc219390142 \h </w:instrText>
        </w:r>
        <w:r>
          <w:rPr>
            <w:noProof/>
            <w:webHidden/>
          </w:rPr>
        </w:r>
        <w:r>
          <w:rPr>
            <w:noProof/>
            <w:webHidden/>
          </w:rPr>
          <w:fldChar w:fldCharType="separate"/>
        </w:r>
        <w:r>
          <w:rPr>
            <w:noProof/>
            <w:webHidden/>
          </w:rPr>
          <w:t>7</w:t>
        </w:r>
        <w:r>
          <w:rPr>
            <w:noProof/>
            <w:webHidden/>
          </w:rPr>
          <w:fldChar w:fldCharType="end"/>
        </w:r>
      </w:hyperlink>
    </w:p>
    <w:p w14:paraId="4F66CEE7" w14:textId="76D43E11" w:rsidR="003D2CB7" w:rsidRDefault="003D2CB7">
      <w:pPr>
        <w:pStyle w:val="TOC1"/>
        <w:tabs>
          <w:tab w:val="left" w:pos="480"/>
          <w:tab w:val="right" w:leader="dot" w:pos="9350"/>
        </w:tabs>
        <w:rPr>
          <w:rFonts w:asciiTheme="minorHAnsi" w:eastAsiaTheme="minorEastAsia" w:hAnsiTheme="minorHAnsi" w:cstheme="minorBidi"/>
          <w:noProof/>
          <w:color w:val="auto"/>
          <w:kern w:val="2"/>
          <w:sz w:val="24"/>
          <w:szCs w:val="24"/>
          <w:lang w:eastAsia="en-US"/>
          <w14:ligatures w14:val="standardContextual"/>
        </w:rPr>
      </w:pPr>
      <w:hyperlink w:anchor="_Toc219390143" w:history="1">
        <w:r w:rsidRPr="002F4CFD">
          <w:rPr>
            <w:rStyle w:val="Hyperlink"/>
            <w:noProof/>
          </w:rPr>
          <w:t>8.</w:t>
        </w:r>
        <w:r>
          <w:rPr>
            <w:rFonts w:asciiTheme="minorHAnsi" w:eastAsiaTheme="minorEastAsia" w:hAnsiTheme="minorHAnsi" w:cstheme="minorBidi"/>
            <w:noProof/>
            <w:color w:val="auto"/>
            <w:kern w:val="2"/>
            <w:sz w:val="24"/>
            <w:szCs w:val="24"/>
            <w:lang w:eastAsia="en-US"/>
            <w14:ligatures w14:val="standardContextual"/>
          </w:rPr>
          <w:tab/>
        </w:r>
        <w:r w:rsidRPr="002F4CFD">
          <w:rPr>
            <w:rStyle w:val="Hyperlink"/>
            <w:noProof/>
          </w:rPr>
          <w:t>Technology Stack:</w:t>
        </w:r>
        <w:r>
          <w:rPr>
            <w:noProof/>
            <w:webHidden/>
          </w:rPr>
          <w:tab/>
        </w:r>
        <w:r>
          <w:rPr>
            <w:noProof/>
            <w:webHidden/>
          </w:rPr>
          <w:fldChar w:fldCharType="begin"/>
        </w:r>
        <w:r>
          <w:rPr>
            <w:noProof/>
            <w:webHidden/>
          </w:rPr>
          <w:instrText xml:space="preserve"> PAGEREF _Toc219390143 \h </w:instrText>
        </w:r>
        <w:r>
          <w:rPr>
            <w:noProof/>
            <w:webHidden/>
          </w:rPr>
        </w:r>
        <w:r>
          <w:rPr>
            <w:noProof/>
            <w:webHidden/>
          </w:rPr>
          <w:fldChar w:fldCharType="separate"/>
        </w:r>
        <w:r>
          <w:rPr>
            <w:noProof/>
            <w:webHidden/>
          </w:rPr>
          <w:t>7</w:t>
        </w:r>
        <w:r>
          <w:rPr>
            <w:noProof/>
            <w:webHidden/>
          </w:rPr>
          <w:fldChar w:fldCharType="end"/>
        </w:r>
      </w:hyperlink>
    </w:p>
    <w:p w14:paraId="2EE5030A" w14:textId="361C636A" w:rsidR="00BB0F76" w:rsidRDefault="00BB0F76" w:rsidP="00BB0F76">
      <w:pPr>
        <w:rPr>
          <w:rFonts w:ascii="Times New Roman" w:eastAsia="Times New Roman" w:hAnsi="Times New Roman" w:cs="Times New Roman"/>
          <w:kern w:val="0"/>
          <w:sz w:val="24"/>
          <w:szCs w:val="24"/>
          <w14:ligatures w14:val="none"/>
        </w:rPr>
      </w:pPr>
      <w:r w:rsidRPr="00A02F13">
        <w:rPr>
          <w:rFonts w:cstheme="minorHAnsi"/>
        </w:rPr>
        <w:fldChar w:fldCharType="end"/>
      </w:r>
      <w:r>
        <w:rPr>
          <w:rFonts w:ascii="Times New Roman" w:eastAsia="Times New Roman" w:hAnsi="Times New Roman" w:cs="Times New Roman"/>
          <w:kern w:val="0"/>
          <w:sz w:val="24"/>
          <w:szCs w:val="24"/>
          <w14:ligatures w14:val="none"/>
        </w:rPr>
        <w:br w:type="page"/>
      </w:r>
    </w:p>
    <w:p w14:paraId="02DEAF06" w14:textId="77777777" w:rsidR="00F16342" w:rsidRDefault="00F16342" w:rsidP="007A5E81">
      <w:pPr>
        <w:pStyle w:val="ListParagraph"/>
        <w:rPr>
          <w:rFonts w:ascii="Times New Roman" w:eastAsia="Times New Roman" w:hAnsi="Times New Roman" w:cs="Times New Roman"/>
          <w:kern w:val="0"/>
          <w:sz w:val="24"/>
          <w:szCs w:val="24"/>
          <w14:ligatures w14:val="none"/>
        </w:rPr>
      </w:pPr>
    </w:p>
    <w:p w14:paraId="6281F5F4" w14:textId="77777777" w:rsidR="007422FE" w:rsidRPr="008A68F4" w:rsidRDefault="007422FE" w:rsidP="007422FE">
      <w:pPr>
        <w:pStyle w:val="Heading1"/>
        <w:numPr>
          <w:ilvl w:val="0"/>
          <w:numId w:val="1"/>
        </w:numPr>
        <w:tabs>
          <w:tab w:val="num" w:pos="360"/>
        </w:tabs>
        <w:ind w:left="0" w:firstLine="0"/>
        <w:rPr>
          <w:color w:val="1155CC"/>
          <w:sz w:val="28"/>
          <w:szCs w:val="28"/>
        </w:rPr>
      </w:pPr>
      <w:bookmarkStart w:id="0" w:name="_Toc219390136"/>
      <w:r w:rsidRPr="008A68F4">
        <w:rPr>
          <w:color w:val="1155CC"/>
          <w:sz w:val="28"/>
          <w:szCs w:val="28"/>
        </w:rPr>
        <w:t>Executive Summary:</w:t>
      </w:r>
      <w:bookmarkEnd w:id="0"/>
      <w:r w:rsidRPr="008A68F4">
        <w:rPr>
          <w:color w:val="1155CC"/>
          <w:sz w:val="28"/>
          <w:szCs w:val="28"/>
        </w:rPr>
        <w:t xml:space="preserve"> </w:t>
      </w:r>
    </w:p>
    <w:p w14:paraId="12340FE6" w14:textId="35E2F696" w:rsidR="007422FE" w:rsidRDefault="000B2927" w:rsidP="000B2927">
      <w:pPr>
        <w:jc w:val="both"/>
      </w:pPr>
      <w:r w:rsidRPr="000B2927">
        <w:t>The Loan Management Solution for banking is a comprehensive, end-to-end platform designed to streamline the entire loan lifecycle—from application and approval to disbursement</w:t>
      </w:r>
      <w:r>
        <w:t>.</w:t>
      </w:r>
      <w:r w:rsidRPr="000B2927">
        <w:t xml:space="preserve"> This solution aims to address the challenges faced by financial institutions in managing a large volume of loans while ensuring operational efficiency, regulatory compliance, and enhanced customer experience.</w:t>
      </w:r>
    </w:p>
    <w:p w14:paraId="7252B4BB" w14:textId="77777777" w:rsidR="007422FE" w:rsidRPr="008A68F4" w:rsidRDefault="007422FE" w:rsidP="007422FE">
      <w:pPr>
        <w:pStyle w:val="Heading1"/>
        <w:numPr>
          <w:ilvl w:val="0"/>
          <w:numId w:val="1"/>
        </w:numPr>
        <w:tabs>
          <w:tab w:val="num" w:pos="360"/>
        </w:tabs>
        <w:ind w:left="0" w:firstLine="0"/>
        <w:rPr>
          <w:color w:val="4472C4" w:themeColor="accent1"/>
          <w:sz w:val="28"/>
          <w:szCs w:val="28"/>
        </w:rPr>
      </w:pPr>
      <w:bookmarkStart w:id="1" w:name="_Toc219390137"/>
      <w:r w:rsidRPr="008A68F4">
        <w:rPr>
          <w:color w:val="4472C4" w:themeColor="accent1"/>
          <w:sz w:val="28"/>
          <w:szCs w:val="28"/>
        </w:rPr>
        <w:t>Problem Statement:</w:t>
      </w:r>
      <w:bookmarkEnd w:id="1"/>
      <w:r w:rsidRPr="008A68F4">
        <w:rPr>
          <w:color w:val="4472C4" w:themeColor="accent1"/>
          <w:sz w:val="28"/>
          <w:szCs w:val="28"/>
        </w:rPr>
        <w:t xml:space="preserve">  </w:t>
      </w:r>
    </w:p>
    <w:p w14:paraId="1FB47823" w14:textId="1E60FD71" w:rsidR="007422FE" w:rsidRDefault="00066D2E" w:rsidP="008037CA">
      <w:pPr>
        <w:pStyle w:val="ListParagraph"/>
        <w:numPr>
          <w:ilvl w:val="0"/>
          <w:numId w:val="47"/>
        </w:numPr>
        <w:jc w:val="both"/>
      </w:pPr>
      <w:r w:rsidRPr="00066D2E">
        <w:t>Loan</w:t>
      </w:r>
      <w:r w:rsidR="00F151F5">
        <w:t>/Card</w:t>
      </w:r>
      <w:r w:rsidRPr="00066D2E">
        <w:t xml:space="preserve"> origination, approval, and servicing are done manually, which causes delays, errors, and inefficiencies in disbursing loans and tracking repayments.</w:t>
      </w:r>
    </w:p>
    <w:p w14:paraId="2812067A" w14:textId="5817F298" w:rsidR="00066D2E" w:rsidRDefault="00066D2E" w:rsidP="008037CA">
      <w:pPr>
        <w:pStyle w:val="ListParagraph"/>
        <w:numPr>
          <w:ilvl w:val="0"/>
          <w:numId w:val="47"/>
        </w:numPr>
        <w:jc w:val="both"/>
      </w:pPr>
      <w:r w:rsidRPr="00066D2E">
        <w:t>Customers experience delays in loan approval, struggle to track loan status, and find it difficult to manage repayments, leading to frustration.</w:t>
      </w:r>
    </w:p>
    <w:p w14:paraId="7E698794" w14:textId="6AA4AC79" w:rsidR="00066D2E" w:rsidRDefault="00066D2E" w:rsidP="008037CA">
      <w:pPr>
        <w:pStyle w:val="ListParagraph"/>
        <w:numPr>
          <w:ilvl w:val="0"/>
          <w:numId w:val="47"/>
        </w:numPr>
        <w:jc w:val="both"/>
      </w:pPr>
      <w:r>
        <w:t>I</w:t>
      </w:r>
      <w:r w:rsidRPr="00066D2E">
        <w:t>t’s hard to generate accurate and timely reports on loan performance, overdue payments, and portfolio health.</w:t>
      </w:r>
    </w:p>
    <w:p w14:paraId="44ACA184" w14:textId="5696CC4E" w:rsidR="007422FE" w:rsidRPr="001E4B10" w:rsidRDefault="007422FE" w:rsidP="001E4B10">
      <w:pPr>
        <w:pStyle w:val="Heading1"/>
        <w:numPr>
          <w:ilvl w:val="0"/>
          <w:numId w:val="1"/>
        </w:numPr>
        <w:tabs>
          <w:tab w:val="num" w:pos="360"/>
        </w:tabs>
        <w:ind w:left="0" w:firstLine="0"/>
        <w:rPr>
          <w:rFonts w:cstheme="majorHAnsi"/>
          <w:color w:val="2E74B5" w:themeColor="accent5" w:themeShade="BF"/>
          <w:sz w:val="28"/>
          <w:szCs w:val="28"/>
        </w:rPr>
      </w:pPr>
      <w:bookmarkStart w:id="2" w:name="_Toc219390138"/>
      <w:r w:rsidRPr="00C83AFD">
        <w:rPr>
          <w:rFonts w:cstheme="majorHAnsi"/>
          <w:color w:val="2E74B5" w:themeColor="accent5" w:themeShade="BF"/>
          <w:sz w:val="28"/>
          <w:szCs w:val="28"/>
        </w:rPr>
        <w:t>Objectives:</w:t>
      </w:r>
      <w:bookmarkEnd w:id="2"/>
    </w:p>
    <w:p w14:paraId="567E3776" w14:textId="77777777" w:rsidR="00066D2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Reduce manual tasks and speed up loan approval, servicing, and repayment to eliminate errors and delays.</w:t>
      </w:r>
    </w:p>
    <w:p w14:paraId="0E389BDB" w14:textId="30FDF3E4" w:rsidR="00066D2E" w:rsidRPr="008037CA" w:rsidRDefault="00BB24F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Improve transparency</w:t>
      </w:r>
      <w:r w:rsidR="00066D2E" w:rsidRPr="008037CA">
        <w:rPr>
          <w:rFonts w:eastAsia="Times New Roman" w:cstheme="minorHAnsi"/>
          <w:kern w:val="0"/>
          <w14:ligatures w14:val="none"/>
        </w:rPr>
        <w:t xml:space="preserve"> and efficiency</w:t>
      </w:r>
    </w:p>
    <w:p w14:paraId="14E422ED" w14:textId="3863E72E" w:rsidR="007422F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Centralize data for accurate, real-time information of loan.</w:t>
      </w:r>
    </w:p>
    <w:p w14:paraId="3F526558" w14:textId="5D80E13F" w:rsidR="00066D2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Offer an easy-to-use platform for customers to track loan status.</w:t>
      </w:r>
    </w:p>
    <w:p w14:paraId="6E10ED6F" w14:textId="77777777" w:rsidR="00066D2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Offer real-time insights and reports to monitor loan performance and support decision-making</w:t>
      </w:r>
    </w:p>
    <w:p w14:paraId="3412E73B" w14:textId="77777777" w:rsidR="00066D2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Parallel processing of loan application documents</w:t>
      </w:r>
    </w:p>
    <w:p w14:paraId="479A7568" w14:textId="768DAC2B" w:rsidR="00066D2E" w:rsidRPr="008037CA" w:rsidRDefault="00066D2E" w:rsidP="008037CA">
      <w:pPr>
        <w:pStyle w:val="ListParagraph"/>
        <w:numPr>
          <w:ilvl w:val="0"/>
          <w:numId w:val="33"/>
        </w:numPr>
        <w:ind w:left="720"/>
        <w:rPr>
          <w:rFonts w:eastAsia="Times New Roman" w:cstheme="minorHAnsi"/>
          <w:kern w:val="0"/>
          <w14:ligatures w14:val="none"/>
        </w:rPr>
      </w:pPr>
      <w:r w:rsidRPr="008037CA">
        <w:rPr>
          <w:rFonts w:eastAsia="Times New Roman" w:cstheme="minorHAnsi"/>
          <w:kern w:val="0"/>
          <w14:ligatures w14:val="none"/>
        </w:rPr>
        <w:t>Eliminates redundant data entry</w:t>
      </w:r>
    </w:p>
    <w:p w14:paraId="1D3D92C6" w14:textId="77777777" w:rsidR="00066D2E" w:rsidRDefault="00066D2E" w:rsidP="00BB24FE">
      <w:pPr>
        <w:pStyle w:val="ListParagraph"/>
        <w:ind w:left="1080"/>
        <w:rPr>
          <w:rFonts w:ascii="Times New Roman" w:eastAsia="Times New Roman" w:hAnsi="Times New Roman" w:cs="Times New Roman"/>
          <w:kern w:val="0"/>
          <w:sz w:val="24"/>
          <w:szCs w:val="24"/>
          <w14:ligatures w14:val="none"/>
        </w:rPr>
      </w:pPr>
    </w:p>
    <w:p w14:paraId="3CFAEAAA" w14:textId="78E562D3" w:rsidR="00AD25AE" w:rsidRDefault="00962BC0" w:rsidP="00AD25AE">
      <w:pPr>
        <w:pStyle w:val="Heading1"/>
        <w:numPr>
          <w:ilvl w:val="0"/>
          <w:numId w:val="1"/>
        </w:numPr>
        <w:tabs>
          <w:tab w:val="num" w:pos="360"/>
        </w:tabs>
        <w:spacing w:before="0"/>
        <w:ind w:left="0" w:firstLine="0"/>
        <w:rPr>
          <w:color w:val="4472C4" w:themeColor="accent1"/>
          <w:sz w:val="28"/>
          <w:szCs w:val="28"/>
        </w:rPr>
      </w:pPr>
      <w:bookmarkStart w:id="3" w:name="_Toc219390139"/>
      <w:r>
        <w:rPr>
          <w:color w:val="4472C4" w:themeColor="accent1"/>
          <w:sz w:val="28"/>
          <w:szCs w:val="28"/>
        </w:rPr>
        <w:t xml:space="preserve">Proposed Software </w:t>
      </w:r>
      <w:r w:rsidR="00AD25AE" w:rsidRPr="008A68F4">
        <w:rPr>
          <w:color w:val="4472C4" w:themeColor="accent1"/>
          <w:sz w:val="28"/>
          <w:szCs w:val="28"/>
        </w:rPr>
        <w:t>Key Features:</w:t>
      </w:r>
      <w:bookmarkEnd w:id="3"/>
      <w:r w:rsidR="00AD25AE" w:rsidRPr="008A68F4">
        <w:rPr>
          <w:color w:val="4472C4" w:themeColor="accent1"/>
          <w:sz w:val="28"/>
          <w:szCs w:val="28"/>
        </w:rPr>
        <w:t xml:space="preserve"> </w:t>
      </w:r>
    </w:p>
    <w:p w14:paraId="11FD4592" w14:textId="77777777" w:rsidR="00BD4D28" w:rsidRPr="00436AF1" w:rsidRDefault="00BD4D28" w:rsidP="00BD4D28">
      <w:pPr>
        <w:rPr>
          <w:b/>
        </w:rPr>
      </w:pPr>
      <w:r w:rsidRPr="00436AF1">
        <w:rPr>
          <w:b/>
        </w:rPr>
        <w:t>Customer Requisition:</w:t>
      </w:r>
    </w:p>
    <w:p w14:paraId="3C629DCC" w14:textId="77777777" w:rsidR="00BD4D28" w:rsidRPr="00436AF1" w:rsidRDefault="00BD4D28" w:rsidP="00772B3C">
      <w:pPr>
        <w:pStyle w:val="ListParagraph"/>
        <w:numPr>
          <w:ilvl w:val="0"/>
          <w:numId w:val="59"/>
        </w:numPr>
        <w:tabs>
          <w:tab w:val="left" w:pos="720"/>
        </w:tabs>
        <w:spacing w:after="0" w:line="240" w:lineRule="auto"/>
        <w:ind w:left="1350" w:hanging="990"/>
      </w:pPr>
      <w:r w:rsidRPr="00436AF1">
        <w:t>Customer request for loan at Branch level.</w:t>
      </w:r>
    </w:p>
    <w:p w14:paraId="2E4C77F2" w14:textId="60BC9CD8" w:rsidR="00BD4D28" w:rsidRPr="00436AF1" w:rsidRDefault="00BD4D28" w:rsidP="00772B3C">
      <w:pPr>
        <w:pStyle w:val="ListParagraph"/>
        <w:numPr>
          <w:ilvl w:val="0"/>
          <w:numId w:val="59"/>
        </w:numPr>
        <w:tabs>
          <w:tab w:val="left" w:pos="720"/>
        </w:tabs>
        <w:spacing w:after="0" w:line="240" w:lineRule="auto"/>
        <w:ind w:left="720"/>
      </w:pPr>
      <w:r w:rsidRPr="00436AF1">
        <w:t>Branch user entry basic info and send it to the Branch Officers Credit Committee team for</w:t>
      </w:r>
      <w:r w:rsidR="00772B3C">
        <w:t xml:space="preserve"> </w:t>
      </w:r>
      <w:r w:rsidRPr="00436AF1">
        <w:t>approval.</w:t>
      </w:r>
    </w:p>
    <w:p w14:paraId="46A25AC7" w14:textId="77777777" w:rsidR="00BD4D28" w:rsidRPr="00436AF1" w:rsidRDefault="00BD4D28" w:rsidP="00BD4D28">
      <w:pPr>
        <w:spacing w:before="120" w:line="276" w:lineRule="auto"/>
        <w:jc w:val="both"/>
        <w:rPr>
          <w:b/>
          <w:szCs w:val="24"/>
        </w:rPr>
      </w:pPr>
      <w:r w:rsidRPr="00436AF1">
        <w:rPr>
          <w:b/>
          <w:szCs w:val="24"/>
        </w:rPr>
        <w:t>Branch Officers Credit Committee (BOCC):</w:t>
      </w:r>
    </w:p>
    <w:p w14:paraId="5D81524B" w14:textId="77777777" w:rsidR="00BD4D28" w:rsidRPr="00436AF1" w:rsidRDefault="00BD4D28" w:rsidP="00772B3C">
      <w:pPr>
        <w:pStyle w:val="ListParagraph"/>
        <w:numPr>
          <w:ilvl w:val="0"/>
          <w:numId w:val="59"/>
        </w:numPr>
        <w:spacing w:after="0" w:line="240" w:lineRule="auto"/>
        <w:ind w:left="720"/>
      </w:pPr>
      <w:r w:rsidRPr="00436AF1">
        <w:t>Loan Request review at Branch Level Branch Officers Credit Committee (BOCC) team and Final approval by Branch Manager.</w:t>
      </w:r>
    </w:p>
    <w:p w14:paraId="453EE475" w14:textId="77777777" w:rsidR="00BD4D28" w:rsidRPr="00436AF1" w:rsidRDefault="00BD4D28" w:rsidP="00772B3C">
      <w:pPr>
        <w:pStyle w:val="ListParagraph"/>
        <w:numPr>
          <w:ilvl w:val="0"/>
          <w:numId w:val="59"/>
        </w:numPr>
        <w:spacing w:after="0" w:line="240" w:lineRule="auto"/>
        <w:ind w:left="720"/>
      </w:pPr>
      <w:r w:rsidRPr="00436AF1">
        <w:t>Generate BOCC minutes of meeting report with user signature.</w:t>
      </w:r>
    </w:p>
    <w:p w14:paraId="18CF34D9" w14:textId="77777777" w:rsidR="00BD4D28" w:rsidRPr="00436AF1" w:rsidRDefault="00BD4D28" w:rsidP="00BD4D28">
      <w:pPr>
        <w:spacing w:before="120" w:line="276" w:lineRule="auto"/>
        <w:jc w:val="both"/>
        <w:rPr>
          <w:b/>
          <w:szCs w:val="24"/>
        </w:rPr>
      </w:pPr>
      <w:r w:rsidRPr="00436AF1">
        <w:rPr>
          <w:b/>
          <w:szCs w:val="24"/>
        </w:rPr>
        <w:t>Initiation:</w:t>
      </w:r>
    </w:p>
    <w:p w14:paraId="602B223A" w14:textId="77E2BDA6" w:rsidR="00BD4D28" w:rsidRPr="00436AF1" w:rsidRDefault="00BD4D28" w:rsidP="00003D3A">
      <w:pPr>
        <w:pStyle w:val="ListParagraph"/>
        <w:numPr>
          <w:ilvl w:val="0"/>
          <w:numId w:val="114"/>
        </w:numPr>
        <w:suppressAutoHyphens/>
        <w:spacing w:before="120" w:after="0" w:line="276" w:lineRule="auto"/>
        <w:rPr>
          <w:b/>
          <w:sz w:val="28"/>
          <w:szCs w:val="24"/>
        </w:rPr>
      </w:pPr>
      <w:r w:rsidRPr="00436AF1">
        <w:t xml:space="preserve">Loan </w:t>
      </w:r>
      <w:r w:rsidR="00B62043">
        <w:t xml:space="preserve">/Card data </w:t>
      </w:r>
      <w:r w:rsidRPr="00436AF1">
        <w:t xml:space="preserve">Entry at </w:t>
      </w:r>
      <w:r w:rsidR="00B62043">
        <w:t>any source</w:t>
      </w:r>
      <w:r w:rsidRPr="00436AF1">
        <w:t>.</w:t>
      </w:r>
    </w:p>
    <w:p w14:paraId="71CCEA27" w14:textId="77777777" w:rsidR="00BD4D28" w:rsidRPr="00436AF1" w:rsidRDefault="00BD4D28" w:rsidP="00003D3A">
      <w:pPr>
        <w:pStyle w:val="ListParagraph"/>
        <w:numPr>
          <w:ilvl w:val="0"/>
          <w:numId w:val="114"/>
        </w:numPr>
        <w:suppressAutoHyphens/>
        <w:spacing w:before="120" w:after="0" w:line="276" w:lineRule="auto"/>
        <w:rPr>
          <w:szCs w:val="24"/>
        </w:rPr>
      </w:pPr>
      <w:r w:rsidRPr="00436AF1">
        <w:rPr>
          <w:szCs w:val="24"/>
        </w:rPr>
        <w:t>Customer Information:</w:t>
      </w:r>
    </w:p>
    <w:p w14:paraId="5D3FC743"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lastRenderedPageBreak/>
        <w:t>Personal Information</w:t>
      </w:r>
    </w:p>
    <w:p w14:paraId="72CC4129"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Family </w:t>
      </w:r>
      <w:proofErr w:type="gramStart"/>
      <w:r w:rsidRPr="00436AF1">
        <w:rPr>
          <w:szCs w:val="24"/>
        </w:rPr>
        <w:t>Information(</w:t>
      </w:r>
      <w:proofErr w:type="gramEnd"/>
      <w:r w:rsidRPr="00436AF1">
        <w:rPr>
          <w:szCs w:val="24"/>
        </w:rPr>
        <w:t>Parent Information / Spouse Information)</w:t>
      </w:r>
    </w:p>
    <w:p w14:paraId="20ECAA59"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Employment </w:t>
      </w:r>
      <w:proofErr w:type="gramStart"/>
      <w:r w:rsidRPr="00436AF1">
        <w:rPr>
          <w:szCs w:val="24"/>
        </w:rPr>
        <w:t>Information(</w:t>
      </w:r>
      <w:proofErr w:type="gramEnd"/>
      <w:r w:rsidRPr="00436AF1">
        <w:rPr>
          <w:szCs w:val="24"/>
        </w:rPr>
        <w:t>Professional Information/ Primary Business Details/Second line Business Details)</w:t>
      </w:r>
    </w:p>
    <w:p w14:paraId="324FD3E7"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Contact Information</w:t>
      </w:r>
    </w:p>
    <w:p w14:paraId="3B8107E8"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Financial </w:t>
      </w:r>
      <w:proofErr w:type="gramStart"/>
      <w:r w:rsidRPr="00436AF1">
        <w:rPr>
          <w:szCs w:val="24"/>
        </w:rPr>
        <w:t>Information(</w:t>
      </w:r>
      <w:proofErr w:type="gramEnd"/>
      <w:r w:rsidRPr="00436AF1">
        <w:rPr>
          <w:szCs w:val="24"/>
        </w:rPr>
        <w:t>Income/ Expenditure)</w:t>
      </w:r>
    </w:p>
    <w:p w14:paraId="60191197"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Liability Information </w:t>
      </w:r>
    </w:p>
    <w:p w14:paraId="3CC4C48B"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Asset, Liability, Net worth</w:t>
      </w:r>
    </w:p>
    <w:p w14:paraId="63B4D78B"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Guarantor Information</w:t>
      </w:r>
    </w:p>
    <w:p w14:paraId="2BBDE18A"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Contact Point Verification</w:t>
      </w:r>
    </w:p>
    <w:p w14:paraId="2E823025"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Bank Relationship Information</w:t>
      </w:r>
    </w:p>
    <w:p w14:paraId="537DBA15"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Reference Information </w:t>
      </w:r>
    </w:p>
    <w:p w14:paraId="19588BC7" w14:textId="4A380C69" w:rsidR="00BD4D28"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Particulars of Security Info</w:t>
      </w:r>
    </w:p>
    <w:p w14:paraId="4EE632D4" w14:textId="3BFA5E6B" w:rsidR="00A74A10" w:rsidRPr="00436AF1" w:rsidRDefault="00A74A10" w:rsidP="004A0B70">
      <w:pPr>
        <w:pStyle w:val="ListParagraph"/>
        <w:numPr>
          <w:ilvl w:val="0"/>
          <w:numId w:val="59"/>
        </w:numPr>
        <w:suppressAutoHyphens/>
        <w:spacing w:before="120" w:after="0" w:line="276" w:lineRule="auto"/>
        <w:ind w:left="720" w:hanging="270"/>
        <w:jc w:val="both"/>
        <w:rPr>
          <w:szCs w:val="24"/>
        </w:rPr>
      </w:pPr>
      <w:r>
        <w:rPr>
          <w:szCs w:val="24"/>
        </w:rPr>
        <w:t>KYC</w:t>
      </w:r>
    </w:p>
    <w:p w14:paraId="74F70417"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Special Conditions Info</w:t>
      </w:r>
    </w:p>
    <w:p w14:paraId="4364EC67"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Existing Loan Performance</w:t>
      </w:r>
    </w:p>
    <w:p w14:paraId="11CE039D"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Branch Loan Position</w:t>
      </w:r>
    </w:p>
    <w:p w14:paraId="276D497F"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Branch Recommendation</w:t>
      </w:r>
    </w:p>
    <w:p w14:paraId="26A94E1A" w14:textId="77777777"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Multiple Documents attachment facility.</w:t>
      </w:r>
    </w:p>
    <w:p w14:paraId="4826016E" w14:textId="202AF7FB" w:rsidR="00BD4D28" w:rsidRPr="00436AF1" w:rsidRDefault="00BD4D28" w:rsidP="004A0B70">
      <w:pPr>
        <w:pStyle w:val="ListParagraph"/>
        <w:numPr>
          <w:ilvl w:val="0"/>
          <w:numId w:val="59"/>
        </w:numPr>
        <w:suppressAutoHyphens/>
        <w:spacing w:before="120" w:after="0" w:line="276" w:lineRule="auto"/>
        <w:ind w:left="720" w:hanging="270"/>
        <w:jc w:val="both"/>
        <w:rPr>
          <w:szCs w:val="24"/>
        </w:rPr>
      </w:pPr>
      <w:r w:rsidRPr="00436AF1">
        <w:rPr>
          <w:szCs w:val="24"/>
        </w:rPr>
        <w:t xml:space="preserve">AES </w:t>
      </w:r>
      <w:r w:rsidR="00B62043" w:rsidRPr="00436AF1">
        <w:rPr>
          <w:szCs w:val="24"/>
        </w:rPr>
        <w:t>algorithm-based</w:t>
      </w:r>
      <w:r w:rsidRPr="00436AF1">
        <w:rPr>
          <w:szCs w:val="24"/>
        </w:rPr>
        <w:t xml:space="preserve"> encryption method for document security.</w:t>
      </w:r>
    </w:p>
    <w:p w14:paraId="7511A576" w14:textId="7CFCA3CF" w:rsidR="00BD4D28" w:rsidRPr="00436AF1" w:rsidRDefault="00BD4D28" w:rsidP="004A0B70">
      <w:pPr>
        <w:pStyle w:val="ListParagraph"/>
        <w:numPr>
          <w:ilvl w:val="0"/>
          <w:numId w:val="60"/>
        </w:numPr>
        <w:suppressAutoHyphens/>
        <w:spacing w:before="120" w:after="0" w:line="276" w:lineRule="auto"/>
        <w:ind w:hanging="270"/>
        <w:jc w:val="both"/>
        <w:rPr>
          <w:szCs w:val="24"/>
        </w:rPr>
      </w:pPr>
      <w:r w:rsidRPr="00436AF1">
        <w:rPr>
          <w:szCs w:val="24"/>
        </w:rPr>
        <w:t xml:space="preserve">After initiation user will forward it to next user </w:t>
      </w:r>
      <w:r w:rsidR="00B62043">
        <w:rPr>
          <w:szCs w:val="24"/>
        </w:rPr>
        <w:t>based on Business flow</w:t>
      </w:r>
      <w:r w:rsidRPr="00436AF1">
        <w:rPr>
          <w:szCs w:val="24"/>
        </w:rPr>
        <w:t>.</w:t>
      </w:r>
    </w:p>
    <w:p w14:paraId="41058B2A" w14:textId="77777777" w:rsidR="00BD4D28" w:rsidRPr="00436AF1" w:rsidRDefault="00BD4D28" w:rsidP="00BD4D28">
      <w:pPr>
        <w:spacing w:before="120" w:line="276" w:lineRule="auto"/>
        <w:jc w:val="both"/>
        <w:rPr>
          <w:b/>
          <w:szCs w:val="24"/>
        </w:rPr>
      </w:pPr>
      <w:r w:rsidRPr="00436AF1">
        <w:rPr>
          <w:b/>
          <w:szCs w:val="24"/>
        </w:rPr>
        <w:t>Branch Credit Analyst:</w:t>
      </w:r>
    </w:p>
    <w:p w14:paraId="0CB8A84C"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Will scrutinize all the information of customer.</w:t>
      </w:r>
    </w:p>
    <w:p w14:paraId="231D1D84"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Create DBR, CIB, CPV at head office level.</w:t>
      </w:r>
    </w:p>
    <w:p w14:paraId="2F020362"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After reviewing all info, if everything seems ok then forward it to the next level user Branch Credit head or if not ok then back it to Initiation user for given further information.</w:t>
      </w:r>
    </w:p>
    <w:p w14:paraId="7B488371" w14:textId="77777777" w:rsidR="00BD4D28" w:rsidRPr="00436AF1" w:rsidRDefault="00BD4D28" w:rsidP="00BD4D28">
      <w:pPr>
        <w:spacing w:before="120" w:line="276" w:lineRule="auto"/>
        <w:jc w:val="both"/>
        <w:rPr>
          <w:b/>
          <w:szCs w:val="24"/>
        </w:rPr>
      </w:pPr>
      <w:r w:rsidRPr="00436AF1">
        <w:rPr>
          <w:b/>
          <w:szCs w:val="24"/>
        </w:rPr>
        <w:t>Contact Point Verification at Branch Level:</w:t>
      </w:r>
    </w:p>
    <w:p w14:paraId="27E772C6" w14:textId="77777777" w:rsidR="00BD4D28" w:rsidRPr="00436AF1" w:rsidRDefault="00BD4D28" w:rsidP="00BD4D28">
      <w:pPr>
        <w:pStyle w:val="ListParagraph"/>
        <w:numPr>
          <w:ilvl w:val="0"/>
          <w:numId w:val="61"/>
        </w:numPr>
        <w:suppressAutoHyphens/>
        <w:spacing w:before="120" w:after="0" w:line="276" w:lineRule="auto"/>
        <w:jc w:val="both"/>
        <w:rPr>
          <w:szCs w:val="24"/>
        </w:rPr>
      </w:pPr>
      <w:r w:rsidRPr="00436AF1">
        <w:rPr>
          <w:szCs w:val="24"/>
        </w:rPr>
        <w:t>User will verify all the provided information in branch level.</w:t>
      </w:r>
    </w:p>
    <w:p w14:paraId="752ADEFB" w14:textId="77777777" w:rsidR="00BD4D28" w:rsidRPr="00436AF1" w:rsidRDefault="00BD4D28" w:rsidP="00BD4D28">
      <w:pPr>
        <w:pStyle w:val="ListParagraph"/>
        <w:numPr>
          <w:ilvl w:val="0"/>
          <w:numId w:val="61"/>
        </w:numPr>
        <w:suppressAutoHyphens/>
        <w:spacing w:before="120" w:after="0" w:line="276" w:lineRule="auto"/>
        <w:jc w:val="both"/>
        <w:rPr>
          <w:szCs w:val="24"/>
        </w:rPr>
      </w:pPr>
      <w:r w:rsidRPr="00436AF1">
        <w:rPr>
          <w:szCs w:val="24"/>
        </w:rPr>
        <w:t>Will generate Contact Point Verification Report.</w:t>
      </w:r>
    </w:p>
    <w:p w14:paraId="08B94736" w14:textId="77777777" w:rsidR="00BD4D28" w:rsidRPr="00436AF1" w:rsidRDefault="00BD4D28" w:rsidP="00BD4D28">
      <w:pPr>
        <w:spacing w:before="120" w:line="276" w:lineRule="auto"/>
        <w:jc w:val="both"/>
        <w:rPr>
          <w:b/>
          <w:szCs w:val="24"/>
        </w:rPr>
      </w:pPr>
      <w:r w:rsidRPr="00436AF1">
        <w:rPr>
          <w:b/>
          <w:szCs w:val="24"/>
        </w:rPr>
        <w:t>Branch Credit Head:</w:t>
      </w:r>
    </w:p>
    <w:p w14:paraId="46ED9831"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Will scrutinize all the information of customer.</w:t>
      </w:r>
    </w:p>
    <w:p w14:paraId="23F464C6"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Forward to the next user.</w:t>
      </w:r>
    </w:p>
    <w:p w14:paraId="71CAB2A7" w14:textId="77777777" w:rsidR="00BD4D28" w:rsidRPr="00436AF1" w:rsidRDefault="00BD4D28" w:rsidP="00BD4D28">
      <w:pPr>
        <w:spacing w:before="120" w:line="276" w:lineRule="auto"/>
        <w:jc w:val="both"/>
        <w:rPr>
          <w:b/>
          <w:szCs w:val="24"/>
        </w:rPr>
      </w:pPr>
      <w:r w:rsidRPr="00436AF1">
        <w:rPr>
          <w:b/>
          <w:szCs w:val="24"/>
        </w:rPr>
        <w:t>Branch Manager:</w:t>
      </w:r>
    </w:p>
    <w:p w14:paraId="0834AFC0" w14:textId="77777777" w:rsidR="00BD4D28" w:rsidRPr="00436AF1" w:rsidRDefault="00BD4D28" w:rsidP="00BD4D28">
      <w:pPr>
        <w:pStyle w:val="ListParagraph"/>
        <w:numPr>
          <w:ilvl w:val="0"/>
          <w:numId w:val="62"/>
        </w:numPr>
        <w:suppressAutoHyphens/>
        <w:spacing w:before="120" w:after="0" w:line="276" w:lineRule="auto"/>
        <w:jc w:val="both"/>
        <w:rPr>
          <w:b/>
          <w:szCs w:val="24"/>
        </w:rPr>
      </w:pPr>
      <w:r w:rsidRPr="00436AF1">
        <w:rPr>
          <w:szCs w:val="24"/>
        </w:rPr>
        <w:t>Loan Info Review at Branch Manager.</w:t>
      </w:r>
    </w:p>
    <w:p w14:paraId="68470E9F" w14:textId="77777777" w:rsidR="00BD4D28" w:rsidRPr="00436AF1" w:rsidRDefault="00BD4D28" w:rsidP="00BD4D28">
      <w:pPr>
        <w:pStyle w:val="ListParagraph"/>
        <w:numPr>
          <w:ilvl w:val="0"/>
          <w:numId w:val="62"/>
        </w:numPr>
        <w:suppressAutoHyphens/>
        <w:spacing w:before="120" w:after="0" w:line="276" w:lineRule="auto"/>
        <w:jc w:val="both"/>
        <w:rPr>
          <w:szCs w:val="24"/>
        </w:rPr>
      </w:pPr>
      <w:r w:rsidRPr="00436AF1">
        <w:rPr>
          <w:szCs w:val="24"/>
        </w:rPr>
        <w:t>Generate Branch Proposal with auto user signature capturing</w:t>
      </w:r>
    </w:p>
    <w:p w14:paraId="0908DA9B" w14:textId="77777777" w:rsidR="00BD4D28" w:rsidRPr="00436AF1" w:rsidRDefault="00BD4D28" w:rsidP="00BD4D28">
      <w:pPr>
        <w:pStyle w:val="ListParagraph"/>
        <w:numPr>
          <w:ilvl w:val="0"/>
          <w:numId w:val="62"/>
        </w:numPr>
        <w:suppressAutoHyphens/>
        <w:spacing w:before="120" w:after="0" w:line="276" w:lineRule="auto"/>
        <w:jc w:val="both"/>
        <w:rPr>
          <w:szCs w:val="24"/>
        </w:rPr>
      </w:pPr>
      <w:r w:rsidRPr="00436AF1">
        <w:rPr>
          <w:szCs w:val="24"/>
        </w:rPr>
        <w:t>Loan Request Forward to Head Office Central Loan Division.</w:t>
      </w:r>
    </w:p>
    <w:p w14:paraId="33B734EA" w14:textId="77777777" w:rsidR="00BD4D28" w:rsidRPr="00436AF1" w:rsidRDefault="00BD4D28" w:rsidP="00BD4D28">
      <w:pPr>
        <w:spacing w:before="120" w:line="276" w:lineRule="auto"/>
        <w:jc w:val="both"/>
        <w:rPr>
          <w:b/>
          <w:szCs w:val="24"/>
        </w:rPr>
      </w:pPr>
      <w:r w:rsidRPr="00436AF1">
        <w:rPr>
          <w:b/>
          <w:szCs w:val="24"/>
        </w:rPr>
        <w:t>Head Office Central Loan Division:</w:t>
      </w:r>
    </w:p>
    <w:p w14:paraId="1675CF39"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lastRenderedPageBreak/>
        <w:t>Head Office Central Loan Division Review the case and pass it to Credit Division for Analysis.</w:t>
      </w:r>
    </w:p>
    <w:p w14:paraId="409B8BDC" w14:textId="77777777" w:rsidR="00BD4D28" w:rsidRPr="00436AF1" w:rsidRDefault="00BD4D28" w:rsidP="00BD4D28">
      <w:pPr>
        <w:spacing w:before="120" w:line="276" w:lineRule="auto"/>
        <w:jc w:val="both"/>
        <w:rPr>
          <w:b/>
          <w:szCs w:val="24"/>
        </w:rPr>
      </w:pPr>
      <w:r w:rsidRPr="00436AF1">
        <w:rPr>
          <w:b/>
          <w:szCs w:val="24"/>
        </w:rPr>
        <w:t>Supervisor:</w:t>
      </w:r>
    </w:p>
    <w:p w14:paraId="2A513BB5" w14:textId="77777777" w:rsidR="00BD4D28" w:rsidRPr="00436AF1" w:rsidRDefault="00BD4D28" w:rsidP="00BD4D28">
      <w:pPr>
        <w:pStyle w:val="ListParagraph"/>
        <w:numPr>
          <w:ilvl w:val="0"/>
          <w:numId w:val="60"/>
        </w:numPr>
        <w:suppressAutoHyphens/>
        <w:spacing w:before="120" w:after="0" w:line="276" w:lineRule="auto"/>
        <w:jc w:val="both"/>
        <w:rPr>
          <w:b/>
          <w:szCs w:val="24"/>
        </w:rPr>
      </w:pPr>
      <w:r w:rsidRPr="00436AF1">
        <w:rPr>
          <w:szCs w:val="24"/>
        </w:rPr>
        <w:t>Supervisor review the case and pass it to Credit Analyst for further analysis.</w:t>
      </w:r>
    </w:p>
    <w:p w14:paraId="096C5EDB" w14:textId="77777777" w:rsidR="00BD4D28" w:rsidRPr="00436AF1" w:rsidRDefault="00BD4D28" w:rsidP="00BD4D28">
      <w:pPr>
        <w:spacing w:before="120" w:line="276" w:lineRule="auto"/>
        <w:jc w:val="both"/>
        <w:rPr>
          <w:b/>
          <w:szCs w:val="24"/>
        </w:rPr>
      </w:pPr>
      <w:r w:rsidRPr="00436AF1">
        <w:rPr>
          <w:b/>
          <w:szCs w:val="24"/>
        </w:rPr>
        <w:t>Credit Analyst:</w:t>
      </w:r>
    </w:p>
    <w:p w14:paraId="1D7FB1B5"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Credit Division review CIB, CPV and further assessment.</w:t>
      </w:r>
    </w:p>
    <w:p w14:paraId="46D11E6E"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Generate Credit Memo (auto user signature capture) from the system.</w:t>
      </w:r>
    </w:p>
    <w:p w14:paraId="5F894C35"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Credit Division asked further query to Initiator or other stakeholders.</w:t>
      </w:r>
    </w:p>
    <w:p w14:paraId="313D7CD3" w14:textId="77777777" w:rsidR="00BD4D28" w:rsidRPr="00436AF1" w:rsidRDefault="00BD4D28" w:rsidP="00BD4D28">
      <w:pPr>
        <w:spacing w:before="120" w:line="276" w:lineRule="auto"/>
        <w:jc w:val="both"/>
        <w:rPr>
          <w:b/>
          <w:szCs w:val="24"/>
        </w:rPr>
      </w:pPr>
      <w:r w:rsidRPr="00436AF1">
        <w:rPr>
          <w:b/>
          <w:szCs w:val="24"/>
        </w:rPr>
        <w:t xml:space="preserve">Head of Retail: </w:t>
      </w:r>
    </w:p>
    <w:p w14:paraId="1EEA6FE3"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Head of Retail review the case.</w:t>
      </w:r>
    </w:p>
    <w:p w14:paraId="22D32B03"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Can recommend Loan amount, tenor, interest and recommend for next step for approval.</w:t>
      </w:r>
    </w:p>
    <w:p w14:paraId="1A25D9E0"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Based on Bank rules the approval process move forward. If required it might flow backward for further verification.</w:t>
      </w:r>
      <w:r w:rsidRPr="00436AF1">
        <w:t xml:space="preserve"> </w:t>
      </w:r>
    </w:p>
    <w:p w14:paraId="39241A4D" w14:textId="77777777" w:rsidR="00BD4D28" w:rsidRPr="00436AF1" w:rsidRDefault="00BD4D28" w:rsidP="00BD4D28">
      <w:pPr>
        <w:spacing w:before="120" w:line="276" w:lineRule="auto"/>
        <w:jc w:val="both"/>
        <w:rPr>
          <w:b/>
          <w:szCs w:val="24"/>
        </w:rPr>
      </w:pPr>
      <w:r w:rsidRPr="00436AF1">
        <w:rPr>
          <w:b/>
          <w:szCs w:val="24"/>
        </w:rPr>
        <w:t xml:space="preserve">Deputy Managing Director </w:t>
      </w:r>
    </w:p>
    <w:p w14:paraId="3911D118" w14:textId="77777777" w:rsidR="00BD4D28" w:rsidRPr="00436AF1" w:rsidRDefault="00BD4D28" w:rsidP="00BD4D28">
      <w:pPr>
        <w:pStyle w:val="ListParagraph"/>
        <w:numPr>
          <w:ilvl w:val="0"/>
          <w:numId w:val="64"/>
        </w:numPr>
        <w:suppressAutoHyphens/>
        <w:spacing w:before="120" w:after="0" w:line="276" w:lineRule="auto"/>
        <w:jc w:val="both"/>
        <w:rPr>
          <w:b/>
          <w:szCs w:val="24"/>
        </w:rPr>
      </w:pPr>
      <w:r w:rsidRPr="00436AF1">
        <w:rPr>
          <w:szCs w:val="24"/>
        </w:rPr>
        <w:t>Can recommend Loan amount, tenor, interest</w:t>
      </w:r>
    </w:p>
    <w:p w14:paraId="7B8F4661" w14:textId="77777777" w:rsidR="00BD4D28" w:rsidRPr="00436AF1" w:rsidRDefault="00BD4D28" w:rsidP="00BD4D28">
      <w:pPr>
        <w:pStyle w:val="ListParagraph"/>
        <w:numPr>
          <w:ilvl w:val="0"/>
          <w:numId w:val="64"/>
        </w:numPr>
        <w:suppressAutoHyphens/>
        <w:spacing w:before="120" w:after="0" w:line="276" w:lineRule="auto"/>
        <w:jc w:val="both"/>
        <w:rPr>
          <w:b/>
          <w:szCs w:val="24"/>
        </w:rPr>
      </w:pPr>
      <w:r w:rsidRPr="00436AF1">
        <w:rPr>
          <w:szCs w:val="24"/>
        </w:rPr>
        <w:t>Can approve or decline the case</w:t>
      </w:r>
    </w:p>
    <w:p w14:paraId="428BEE13" w14:textId="77777777" w:rsidR="00BD4D28" w:rsidRPr="00436AF1" w:rsidRDefault="00BD4D28" w:rsidP="00BD4D28">
      <w:pPr>
        <w:spacing w:before="120" w:line="276" w:lineRule="auto"/>
        <w:jc w:val="both"/>
        <w:rPr>
          <w:b/>
          <w:szCs w:val="24"/>
        </w:rPr>
      </w:pPr>
      <w:r w:rsidRPr="00436AF1">
        <w:rPr>
          <w:b/>
          <w:szCs w:val="24"/>
        </w:rPr>
        <w:t>Managing Director:</w:t>
      </w:r>
    </w:p>
    <w:p w14:paraId="0D392C0B" w14:textId="77777777" w:rsidR="00BD4D28" w:rsidRPr="00436AF1" w:rsidRDefault="00BD4D28" w:rsidP="00BD4D28">
      <w:pPr>
        <w:pStyle w:val="ListParagraph"/>
        <w:numPr>
          <w:ilvl w:val="0"/>
          <w:numId w:val="64"/>
        </w:numPr>
        <w:suppressAutoHyphens/>
        <w:spacing w:before="120" w:after="0" w:line="276" w:lineRule="auto"/>
        <w:jc w:val="both"/>
        <w:rPr>
          <w:b/>
          <w:szCs w:val="24"/>
        </w:rPr>
      </w:pPr>
      <w:r w:rsidRPr="00436AF1">
        <w:rPr>
          <w:szCs w:val="24"/>
        </w:rPr>
        <w:t>Can recommend Loan amount, tenor, interest</w:t>
      </w:r>
    </w:p>
    <w:p w14:paraId="655B4D01" w14:textId="77777777" w:rsidR="00BD4D28" w:rsidRPr="00436AF1" w:rsidRDefault="00BD4D28" w:rsidP="00BD4D28">
      <w:pPr>
        <w:pStyle w:val="ListParagraph"/>
        <w:numPr>
          <w:ilvl w:val="0"/>
          <w:numId w:val="64"/>
        </w:numPr>
        <w:suppressAutoHyphens/>
        <w:spacing w:before="120" w:after="0" w:line="276" w:lineRule="auto"/>
        <w:jc w:val="both"/>
        <w:rPr>
          <w:b/>
          <w:szCs w:val="24"/>
        </w:rPr>
      </w:pPr>
      <w:r w:rsidRPr="00436AF1">
        <w:rPr>
          <w:szCs w:val="24"/>
        </w:rPr>
        <w:t>Can approve or decline the case</w:t>
      </w:r>
    </w:p>
    <w:p w14:paraId="7AA6033D" w14:textId="77777777" w:rsidR="00BD4D28" w:rsidRPr="00436AF1" w:rsidRDefault="00BD4D28" w:rsidP="00BD4D28">
      <w:pPr>
        <w:spacing w:before="120" w:line="276" w:lineRule="auto"/>
        <w:jc w:val="both"/>
        <w:rPr>
          <w:b/>
          <w:szCs w:val="24"/>
        </w:rPr>
      </w:pPr>
      <w:r w:rsidRPr="00436AF1">
        <w:rPr>
          <w:b/>
          <w:szCs w:val="24"/>
        </w:rPr>
        <w:t>Credit Analyst after Approval:</w:t>
      </w:r>
    </w:p>
    <w:p w14:paraId="4DD7403B"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Sanction Letter generate for Branch User and authentication by Head Office users</w:t>
      </w:r>
      <w:r w:rsidRPr="00436AF1">
        <w:t>.</w:t>
      </w:r>
    </w:p>
    <w:p w14:paraId="55C8080D"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 xml:space="preserve">Once the case approved by Head of Retail / DMD/ AMD/MD then the case </w:t>
      </w:r>
      <w:proofErr w:type="gramStart"/>
      <w:r w:rsidRPr="00436AF1">
        <w:rPr>
          <w:szCs w:val="24"/>
        </w:rPr>
        <w:t>move</w:t>
      </w:r>
      <w:proofErr w:type="gramEnd"/>
      <w:r w:rsidRPr="00436AF1">
        <w:rPr>
          <w:szCs w:val="24"/>
        </w:rPr>
        <w:t xml:space="preserve"> to Credit Administrative Department.</w:t>
      </w:r>
    </w:p>
    <w:p w14:paraId="75E9B4C9" w14:textId="77777777" w:rsidR="00BD4D28" w:rsidRPr="00436AF1" w:rsidRDefault="00BD4D28" w:rsidP="00BD4D28">
      <w:pPr>
        <w:spacing w:before="120" w:line="276" w:lineRule="auto"/>
        <w:jc w:val="both"/>
        <w:rPr>
          <w:b/>
          <w:szCs w:val="24"/>
        </w:rPr>
      </w:pPr>
      <w:r w:rsidRPr="00436AF1">
        <w:rPr>
          <w:b/>
          <w:szCs w:val="24"/>
        </w:rPr>
        <w:t>Credit Administrative Department:</w:t>
      </w:r>
    </w:p>
    <w:p w14:paraId="21C96999" w14:textId="77777777" w:rsidR="00BD4D28" w:rsidRPr="00436AF1" w:rsidRDefault="00BD4D28" w:rsidP="00BD4D28">
      <w:pPr>
        <w:pStyle w:val="ListParagraph"/>
        <w:numPr>
          <w:ilvl w:val="0"/>
          <w:numId w:val="65"/>
        </w:numPr>
        <w:suppressAutoHyphens/>
        <w:spacing w:before="120" w:after="0" w:line="276" w:lineRule="auto"/>
        <w:jc w:val="both"/>
        <w:rPr>
          <w:b/>
          <w:szCs w:val="24"/>
        </w:rPr>
      </w:pPr>
      <w:r w:rsidRPr="00436AF1">
        <w:rPr>
          <w:szCs w:val="24"/>
        </w:rPr>
        <w:t>Generate final Sanction letter and move to Branch</w:t>
      </w:r>
    </w:p>
    <w:p w14:paraId="46E4DFAF" w14:textId="77777777" w:rsidR="00BD4D28" w:rsidRPr="00436AF1" w:rsidRDefault="00BD4D28" w:rsidP="00BD4D28">
      <w:pPr>
        <w:spacing w:before="120" w:line="276" w:lineRule="auto"/>
        <w:jc w:val="both"/>
        <w:rPr>
          <w:b/>
          <w:szCs w:val="24"/>
        </w:rPr>
      </w:pPr>
      <w:r w:rsidRPr="00436AF1">
        <w:rPr>
          <w:b/>
          <w:szCs w:val="24"/>
        </w:rPr>
        <w:t>Branch After Generate Sanction Letter:</w:t>
      </w:r>
    </w:p>
    <w:p w14:paraId="556612E4" w14:textId="77777777" w:rsidR="00BD4D28" w:rsidRPr="00436AF1" w:rsidRDefault="00BD4D28" w:rsidP="00BD4D28">
      <w:pPr>
        <w:pStyle w:val="ListParagraph"/>
        <w:numPr>
          <w:ilvl w:val="0"/>
          <w:numId w:val="65"/>
        </w:numPr>
        <w:suppressAutoHyphens/>
        <w:spacing w:before="120" w:after="0" w:line="276" w:lineRule="auto"/>
        <w:jc w:val="both"/>
        <w:rPr>
          <w:szCs w:val="24"/>
        </w:rPr>
      </w:pPr>
      <w:r w:rsidRPr="00436AF1">
        <w:rPr>
          <w:szCs w:val="24"/>
        </w:rPr>
        <w:t>Generate Sanction letter for customer</w:t>
      </w:r>
    </w:p>
    <w:p w14:paraId="47EF9842"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 xml:space="preserve">Branch verifies the requirements for disbursement and </w:t>
      </w:r>
      <w:proofErr w:type="gramStart"/>
      <w:r w:rsidRPr="00436AF1">
        <w:rPr>
          <w:szCs w:val="24"/>
        </w:rPr>
        <w:t>prepare</w:t>
      </w:r>
      <w:proofErr w:type="gramEnd"/>
      <w:r w:rsidRPr="00436AF1">
        <w:rPr>
          <w:szCs w:val="24"/>
        </w:rPr>
        <w:t xml:space="preserve"> disbursement letter.</w:t>
      </w:r>
    </w:p>
    <w:p w14:paraId="4DB0F73D"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Move the case to Credit Administrative Department for limit loading.</w:t>
      </w:r>
    </w:p>
    <w:p w14:paraId="1909C225" w14:textId="77777777" w:rsidR="00BD4D28" w:rsidRPr="00436AF1" w:rsidRDefault="00BD4D28" w:rsidP="00BD4D28">
      <w:pPr>
        <w:spacing w:before="120" w:line="276" w:lineRule="auto"/>
        <w:jc w:val="both"/>
        <w:rPr>
          <w:b/>
          <w:szCs w:val="24"/>
        </w:rPr>
      </w:pPr>
      <w:r w:rsidRPr="00436AF1">
        <w:rPr>
          <w:b/>
          <w:szCs w:val="24"/>
        </w:rPr>
        <w:t>Credit Administrative Department:</w:t>
      </w:r>
    </w:p>
    <w:p w14:paraId="2669B6E5" w14:textId="77777777" w:rsidR="00BD4D28" w:rsidRPr="00436AF1" w:rsidRDefault="00BD4D28" w:rsidP="00BD4D28">
      <w:pPr>
        <w:pStyle w:val="ListParagraph"/>
        <w:numPr>
          <w:ilvl w:val="0"/>
          <w:numId w:val="66"/>
        </w:numPr>
        <w:suppressAutoHyphens/>
        <w:spacing w:before="120" w:after="0" w:line="276" w:lineRule="auto"/>
        <w:jc w:val="both"/>
        <w:rPr>
          <w:szCs w:val="24"/>
        </w:rPr>
      </w:pPr>
      <w:r w:rsidRPr="00436AF1">
        <w:rPr>
          <w:szCs w:val="24"/>
        </w:rPr>
        <w:t>Finally loading the limit.</w:t>
      </w:r>
    </w:p>
    <w:p w14:paraId="409A4489" w14:textId="77777777" w:rsidR="00BD4D28" w:rsidRPr="00436AF1" w:rsidRDefault="00BD4D28" w:rsidP="00BD4D28">
      <w:pPr>
        <w:pStyle w:val="ListParagraph"/>
        <w:numPr>
          <w:ilvl w:val="0"/>
          <w:numId w:val="66"/>
        </w:numPr>
        <w:suppressAutoHyphens/>
        <w:spacing w:before="120" w:after="0" w:line="276" w:lineRule="auto"/>
        <w:jc w:val="both"/>
        <w:rPr>
          <w:szCs w:val="24"/>
        </w:rPr>
      </w:pPr>
      <w:r w:rsidRPr="00436AF1">
        <w:rPr>
          <w:szCs w:val="24"/>
        </w:rPr>
        <w:t>Move to the Branch.</w:t>
      </w:r>
    </w:p>
    <w:p w14:paraId="79441156" w14:textId="77777777" w:rsidR="00BD4D28" w:rsidRPr="00436AF1" w:rsidRDefault="00BD4D28" w:rsidP="00BD4D28">
      <w:pPr>
        <w:spacing w:before="120" w:line="276" w:lineRule="auto"/>
        <w:jc w:val="both"/>
        <w:rPr>
          <w:szCs w:val="24"/>
        </w:rPr>
      </w:pPr>
      <w:r w:rsidRPr="00436AF1">
        <w:rPr>
          <w:b/>
          <w:szCs w:val="24"/>
        </w:rPr>
        <w:t>Branch after Limit Loading:</w:t>
      </w:r>
    </w:p>
    <w:p w14:paraId="4359FAB7"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lastRenderedPageBreak/>
        <w:t>Branch can store all inventory information of physical documents.</w:t>
      </w:r>
    </w:p>
    <w:p w14:paraId="6DF41CAA" w14:textId="77777777" w:rsidR="00BD4D28" w:rsidRPr="002418C4" w:rsidRDefault="00BD4D28" w:rsidP="00BD4D28">
      <w:pPr>
        <w:spacing w:before="120" w:line="276" w:lineRule="auto"/>
        <w:jc w:val="both"/>
        <w:rPr>
          <w:b/>
          <w:szCs w:val="24"/>
        </w:rPr>
      </w:pPr>
      <w:r w:rsidRPr="002418C4">
        <w:rPr>
          <w:b/>
          <w:szCs w:val="24"/>
        </w:rPr>
        <w:t>Others:</w:t>
      </w:r>
    </w:p>
    <w:p w14:paraId="48FC8BF6" w14:textId="77777777" w:rsidR="00BD4D28" w:rsidRDefault="00BD4D28" w:rsidP="00BD4D28">
      <w:pPr>
        <w:pStyle w:val="ListParagraph"/>
        <w:numPr>
          <w:ilvl w:val="0"/>
          <w:numId w:val="60"/>
        </w:numPr>
        <w:suppressAutoHyphens/>
        <w:spacing w:before="120" w:after="0" w:line="276" w:lineRule="auto"/>
        <w:jc w:val="both"/>
        <w:rPr>
          <w:szCs w:val="24"/>
        </w:rPr>
      </w:pPr>
      <w:r w:rsidRPr="00436AF1">
        <w:rPr>
          <w:szCs w:val="24"/>
        </w:rPr>
        <w:t>Facing required CBS Data.</w:t>
      </w:r>
    </w:p>
    <w:p w14:paraId="54B5DBA4" w14:textId="16165B94" w:rsidR="00583CC8" w:rsidRDefault="00583CC8" w:rsidP="00BD4D28">
      <w:pPr>
        <w:pStyle w:val="ListParagraph"/>
        <w:numPr>
          <w:ilvl w:val="0"/>
          <w:numId w:val="60"/>
        </w:numPr>
        <w:suppressAutoHyphens/>
        <w:spacing w:before="120" w:after="0" w:line="276" w:lineRule="auto"/>
        <w:jc w:val="both"/>
        <w:rPr>
          <w:szCs w:val="24"/>
        </w:rPr>
      </w:pPr>
      <w:r>
        <w:rPr>
          <w:szCs w:val="24"/>
        </w:rPr>
        <w:t xml:space="preserve">Auto signature </w:t>
      </w:r>
    </w:p>
    <w:p w14:paraId="1B34AAE6" w14:textId="585B6AB0" w:rsidR="00003D3A" w:rsidRPr="00436AF1" w:rsidRDefault="00003D3A" w:rsidP="00BD4D28">
      <w:pPr>
        <w:pStyle w:val="ListParagraph"/>
        <w:numPr>
          <w:ilvl w:val="0"/>
          <w:numId w:val="60"/>
        </w:numPr>
        <w:suppressAutoHyphens/>
        <w:spacing w:before="120" w:after="0" w:line="276" w:lineRule="auto"/>
        <w:jc w:val="both"/>
        <w:rPr>
          <w:szCs w:val="24"/>
        </w:rPr>
      </w:pPr>
      <w:r>
        <w:rPr>
          <w:szCs w:val="24"/>
        </w:rPr>
        <w:t>NID Auto Capture</w:t>
      </w:r>
    </w:p>
    <w:p w14:paraId="1B922CEB"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Manage workflow as per business needs.</w:t>
      </w:r>
    </w:p>
    <w:p w14:paraId="51D1F0F6"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Manage all documents and internal notes.</w:t>
      </w:r>
    </w:p>
    <w:p w14:paraId="7E15F30B"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Automated credit scoring system to get eligible customer</w:t>
      </w:r>
    </w:p>
    <w:p w14:paraId="2B19D97E"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Dedupe Checking</w:t>
      </w:r>
    </w:p>
    <w:p w14:paraId="19B99137"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TAT report</w:t>
      </w:r>
    </w:p>
    <w:p w14:paraId="7F04A7AB"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Branch Wise Loan Status</w:t>
      </w:r>
    </w:p>
    <w:p w14:paraId="70A15044"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Overall Loan Status</w:t>
      </w:r>
    </w:p>
    <w:p w14:paraId="7791385C"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Advance Customer Search</w:t>
      </w:r>
    </w:p>
    <w:p w14:paraId="192C24C6" w14:textId="77777777" w:rsidR="00BD4D28" w:rsidRPr="00436AF1" w:rsidRDefault="00BD4D28" w:rsidP="00BD4D28">
      <w:pPr>
        <w:pStyle w:val="ListParagraph"/>
        <w:numPr>
          <w:ilvl w:val="0"/>
          <w:numId w:val="60"/>
        </w:numPr>
        <w:suppressAutoHyphens/>
        <w:spacing w:before="120" w:after="0" w:line="276" w:lineRule="auto"/>
        <w:jc w:val="both"/>
        <w:rPr>
          <w:szCs w:val="24"/>
        </w:rPr>
      </w:pPr>
      <w:r w:rsidRPr="00436AF1">
        <w:rPr>
          <w:szCs w:val="24"/>
        </w:rPr>
        <w:t xml:space="preserve">Generate Report: </w:t>
      </w:r>
    </w:p>
    <w:p w14:paraId="4D8B8371"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BOCC note</w:t>
      </w:r>
    </w:p>
    <w:p w14:paraId="7C3E52C6"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Branch Proposal</w:t>
      </w:r>
    </w:p>
    <w:p w14:paraId="7DFA7621"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Contact Point Verification Report</w:t>
      </w:r>
    </w:p>
    <w:p w14:paraId="0C92C81A"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Head office Credit Proposal Memo</w:t>
      </w:r>
    </w:p>
    <w:p w14:paraId="76134783"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Approval Note</w:t>
      </w:r>
    </w:p>
    <w:p w14:paraId="5CAB6406"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Sanction Letter</w:t>
      </w:r>
    </w:p>
    <w:p w14:paraId="362928B3"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Loan Proposal Letter</w:t>
      </w:r>
    </w:p>
    <w:p w14:paraId="640B31CB"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BRTA Letter</w:t>
      </w:r>
    </w:p>
    <w:p w14:paraId="1C821FA0"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Car Loan Letter</w:t>
      </w:r>
    </w:p>
    <w:p w14:paraId="4703FFA9"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Limit Loading Report</w:t>
      </w:r>
    </w:p>
    <w:p w14:paraId="7F73DB9E" w14:textId="77777777" w:rsidR="00BD4D28" w:rsidRPr="00436AF1" w:rsidRDefault="00BD4D28" w:rsidP="00BD4D28">
      <w:pPr>
        <w:pStyle w:val="ListParagraph"/>
        <w:numPr>
          <w:ilvl w:val="1"/>
          <w:numId w:val="60"/>
        </w:numPr>
        <w:suppressAutoHyphens/>
        <w:spacing w:before="120" w:after="0" w:line="276" w:lineRule="auto"/>
        <w:jc w:val="both"/>
        <w:rPr>
          <w:szCs w:val="24"/>
        </w:rPr>
      </w:pPr>
      <w:r w:rsidRPr="00436AF1">
        <w:rPr>
          <w:szCs w:val="24"/>
        </w:rPr>
        <w:t>Document Checklist</w:t>
      </w:r>
    </w:p>
    <w:p w14:paraId="7AFF7470" w14:textId="2CDE2BE6" w:rsidR="004A0B70" w:rsidRDefault="004A0B70" w:rsidP="004A0B70">
      <w:pPr>
        <w:spacing w:before="120" w:line="276" w:lineRule="auto"/>
        <w:jc w:val="both"/>
        <w:rPr>
          <w:b/>
          <w:szCs w:val="24"/>
        </w:rPr>
      </w:pPr>
      <w:r>
        <w:rPr>
          <w:b/>
          <w:szCs w:val="24"/>
        </w:rPr>
        <w:t>Integration</w:t>
      </w:r>
      <w:r w:rsidRPr="004A0B70">
        <w:rPr>
          <w:b/>
          <w:szCs w:val="24"/>
        </w:rPr>
        <w:t>:</w:t>
      </w:r>
    </w:p>
    <w:p w14:paraId="401C604E" w14:textId="5EFF4857" w:rsidR="004A0B70" w:rsidRPr="00003D3A" w:rsidRDefault="004A0B70" w:rsidP="004A0B70">
      <w:pPr>
        <w:pStyle w:val="ListParagraph"/>
        <w:numPr>
          <w:ilvl w:val="0"/>
          <w:numId w:val="113"/>
        </w:numPr>
        <w:spacing w:before="120" w:line="276" w:lineRule="auto"/>
        <w:jc w:val="both"/>
        <w:rPr>
          <w:bCs/>
          <w:szCs w:val="24"/>
        </w:rPr>
      </w:pPr>
      <w:r w:rsidRPr="00003D3A">
        <w:rPr>
          <w:bCs/>
          <w:szCs w:val="24"/>
        </w:rPr>
        <w:t xml:space="preserve">Core Banking </w:t>
      </w:r>
      <w:r w:rsidR="00003D3A" w:rsidRPr="00003D3A">
        <w:rPr>
          <w:bCs/>
          <w:szCs w:val="24"/>
        </w:rPr>
        <w:t>System</w:t>
      </w:r>
    </w:p>
    <w:p w14:paraId="541C1DC4" w14:textId="0BDFDA07" w:rsidR="004A0B70" w:rsidRPr="00003D3A" w:rsidRDefault="00003D3A" w:rsidP="004A0B70">
      <w:pPr>
        <w:pStyle w:val="ListParagraph"/>
        <w:numPr>
          <w:ilvl w:val="0"/>
          <w:numId w:val="113"/>
        </w:numPr>
        <w:spacing w:before="120" w:line="276" w:lineRule="auto"/>
        <w:jc w:val="both"/>
        <w:rPr>
          <w:bCs/>
          <w:szCs w:val="24"/>
        </w:rPr>
      </w:pPr>
      <w:r w:rsidRPr="00003D3A">
        <w:rPr>
          <w:bCs/>
          <w:szCs w:val="24"/>
        </w:rPr>
        <w:t>Card Management System</w:t>
      </w:r>
    </w:p>
    <w:p w14:paraId="3731F0A0" w14:textId="76751189" w:rsidR="00003D3A" w:rsidRPr="00003D3A" w:rsidRDefault="00003D3A" w:rsidP="004A0B70">
      <w:pPr>
        <w:pStyle w:val="ListParagraph"/>
        <w:numPr>
          <w:ilvl w:val="0"/>
          <w:numId w:val="113"/>
        </w:numPr>
        <w:spacing w:before="120" w:line="276" w:lineRule="auto"/>
        <w:jc w:val="both"/>
        <w:rPr>
          <w:bCs/>
          <w:szCs w:val="24"/>
        </w:rPr>
      </w:pPr>
      <w:r w:rsidRPr="00003D3A">
        <w:rPr>
          <w:bCs/>
          <w:szCs w:val="24"/>
        </w:rPr>
        <w:t>FTP server</w:t>
      </w:r>
    </w:p>
    <w:p w14:paraId="0B832D01" w14:textId="04DF1923" w:rsidR="00003D3A" w:rsidRPr="00003D3A" w:rsidRDefault="00003D3A" w:rsidP="004A0B70">
      <w:pPr>
        <w:pStyle w:val="ListParagraph"/>
        <w:numPr>
          <w:ilvl w:val="0"/>
          <w:numId w:val="113"/>
        </w:numPr>
        <w:spacing w:before="120" w:line="276" w:lineRule="auto"/>
        <w:jc w:val="both"/>
        <w:rPr>
          <w:bCs/>
          <w:szCs w:val="24"/>
        </w:rPr>
      </w:pPr>
      <w:r w:rsidRPr="00003D3A">
        <w:rPr>
          <w:bCs/>
          <w:szCs w:val="24"/>
        </w:rPr>
        <w:t>Email</w:t>
      </w:r>
    </w:p>
    <w:p w14:paraId="47E5CE56" w14:textId="6ED776AE" w:rsidR="00003D3A" w:rsidRPr="00003D3A" w:rsidRDefault="00003D3A" w:rsidP="004A0B70">
      <w:pPr>
        <w:pStyle w:val="ListParagraph"/>
        <w:numPr>
          <w:ilvl w:val="0"/>
          <w:numId w:val="113"/>
        </w:numPr>
        <w:spacing w:before="120" w:line="276" w:lineRule="auto"/>
        <w:jc w:val="both"/>
        <w:rPr>
          <w:bCs/>
          <w:szCs w:val="24"/>
        </w:rPr>
      </w:pPr>
      <w:r w:rsidRPr="00003D3A">
        <w:rPr>
          <w:bCs/>
          <w:szCs w:val="24"/>
        </w:rPr>
        <w:t>SMS</w:t>
      </w:r>
    </w:p>
    <w:p w14:paraId="68E01BE0" w14:textId="322D8A71" w:rsidR="00003D3A" w:rsidRPr="00003D3A" w:rsidRDefault="00003D3A" w:rsidP="004A0B70">
      <w:pPr>
        <w:pStyle w:val="ListParagraph"/>
        <w:numPr>
          <w:ilvl w:val="0"/>
          <w:numId w:val="113"/>
        </w:numPr>
        <w:spacing w:before="120" w:line="276" w:lineRule="auto"/>
        <w:jc w:val="both"/>
        <w:rPr>
          <w:bCs/>
          <w:szCs w:val="24"/>
        </w:rPr>
      </w:pPr>
      <w:r w:rsidRPr="00003D3A">
        <w:rPr>
          <w:bCs/>
          <w:szCs w:val="24"/>
        </w:rPr>
        <w:t>AML</w:t>
      </w:r>
    </w:p>
    <w:p w14:paraId="5A2BEBD2" w14:textId="1F30FDAD" w:rsidR="00003D3A" w:rsidRPr="00003D3A" w:rsidRDefault="00003D3A" w:rsidP="004A0B70">
      <w:pPr>
        <w:pStyle w:val="ListParagraph"/>
        <w:numPr>
          <w:ilvl w:val="0"/>
          <w:numId w:val="113"/>
        </w:numPr>
        <w:spacing w:before="120" w:line="276" w:lineRule="auto"/>
        <w:jc w:val="both"/>
        <w:rPr>
          <w:bCs/>
          <w:szCs w:val="24"/>
        </w:rPr>
      </w:pPr>
      <w:r w:rsidRPr="00003D3A">
        <w:rPr>
          <w:bCs/>
          <w:szCs w:val="24"/>
        </w:rPr>
        <w:t>Other internal Software</w:t>
      </w:r>
    </w:p>
    <w:p w14:paraId="7652DDA5" w14:textId="77777777" w:rsidR="00066D2E" w:rsidRPr="00066D2E" w:rsidRDefault="00066D2E" w:rsidP="00586AFF">
      <w:pPr>
        <w:pStyle w:val="ListParagraph"/>
      </w:pPr>
    </w:p>
    <w:p w14:paraId="1012CD88" w14:textId="77777777" w:rsidR="00F16342" w:rsidRPr="007A5E81" w:rsidRDefault="00F16342" w:rsidP="007A5E81">
      <w:pPr>
        <w:pStyle w:val="ListParagraph"/>
      </w:pPr>
    </w:p>
    <w:p w14:paraId="5A8F5050" w14:textId="77777777" w:rsidR="005C2BF0" w:rsidRPr="008A68F4" w:rsidRDefault="005C2BF0" w:rsidP="005C2BF0">
      <w:pPr>
        <w:pStyle w:val="Heading1"/>
        <w:numPr>
          <w:ilvl w:val="0"/>
          <w:numId w:val="1"/>
        </w:numPr>
        <w:tabs>
          <w:tab w:val="num" w:pos="360"/>
        </w:tabs>
        <w:spacing w:before="0"/>
        <w:ind w:left="0" w:firstLine="0"/>
        <w:rPr>
          <w:color w:val="4472C4" w:themeColor="accent1"/>
          <w:sz w:val="28"/>
          <w:szCs w:val="28"/>
        </w:rPr>
      </w:pPr>
      <w:bookmarkStart w:id="4" w:name="_Toc219390140"/>
      <w:r w:rsidRPr="008A68F4">
        <w:rPr>
          <w:color w:val="4472C4" w:themeColor="accent1"/>
          <w:sz w:val="28"/>
          <w:szCs w:val="28"/>
        </w:rPr>
        <w:t>Scope of Work:</w:t>
      </w:r>
      <w:bookmarkEnd w:id="4"/>
    </w:p>
    <w:p w14:paraId="3DC3F90F" w14:textId="42D2AD96" w:rsidR="005C2BF0" w:rsidRDefault="005C2BF0" w:rsidP="005C2BF0">
      <w:pPr>
        <w:ind w:firstLine="720"/>
        <w:rPr>
          <w:sz w:val="20"/>
          <w:szCs w:val="20"/>
        </w:rPr>
      </w:pPr>
      <w:r>
        <w:rPr>
          <w:sz w:val="20"/>
          <w:szCs w:val="20"/>
        </w:rPr>
        <w:t xml:space="preserve">The </w:t>
      </w:r>
      <w:r w:rsidR="00AE10F0">
        <w:rPr>
          <w:sz w:val="20"/>
          <w:szCs w:val="20"/>
        </w:rPr>
        <w:t>LMS</w:t>
      </w:r>
      <w:r>
        <w:rPr>
          <w:sz w:val="20"/>
          <w:szCs w:val="20"/>
        </w:rPr>
        <w:t xml:space="preserve"> project will encompass the following components:</w:t>
      </w:r>
    </w:p>
    <w:p w14:paraId="2867011B" w14:textId="77777777" w:rsidR="00B1489D" w:rsidRPr="008905C0" w:rsidRDefault="00B1489D" w:rsidP="00B1489D">
      <w:pPr>
        <w:rPr>
          <w:b/>
          <w:bCs/>
        </w:rPr>
      </w:pPr>
      <w:bookmarkStart w:id="5" w:name="_41bu4rwmo9m7" w:colFirst="0" w:colLast="0"/>
      <w:bookmarkEnd w:id="5"/>
      <w:r w:rsidRPr="008905C0">
        <w:rPr>
          <w:b/>
          <w:bCs/>
        </w:rPr>
        <w:t>1.1. Frontend Development</w:t>
      </w:r>
    </w:p>
    <w:p w14:paraId="12A22D5F" w14:textId="77777777" w:rsidR="00B1489D" w:rsidRPr="008905C0" w:rsidRDefault="00B1489D" w:rsidP="00B1489D">
      <w:pPr>
        <w:numPr>
          <w:ilvl w:val="0"/>
          <w:numId w:val="42"/>
        </w:numPr>
      </w:pPr>
      <w:r w:rsidRPr="008905C0">
        <w:rPr>
          <w:b/>
          <w:bCs/>
        </w:rPr>
        <w:lastRenderedPageBreak/>
        <w:t>Responsive Web Application</w:t>
      </w:r>
      <w:r w:rsidRPr="008905C0">
        <w:t xml:space="preserve">: Built using </w:t>
      </w:r>
      <w:proofErr w:type="spellStart"/>
      <w:r w:rsidRPr="008905C0">
        <w:t>Thymeleaf</w:t>
      </w:r>
      <w:proofErr w:type="spellEnd"/>
      <w:r w:rsidRPr="008905C0">
        <w:t>, jQuery, and JavaScript.</w:t>
      </w:r>
    </w:p>
    <w:p w14:paraId="72B350B4" w14:textId="77777777" w:rsidR="00B1489D" w:rsidRPr="008905C0" w:rsidRDefault="00B1489D" w:rsidP="00B1489D">
      <w:pPr>
        <w:rPr>
          <w:b/>
          <w:bCs/>
        </w:rPr>
      </w:pPr>
      <w:r w:rsidRPr="008905C0">
        <w:rPr>
          <w:b/>
          <w:bCs/>
        </w:rPr>
        <w:t>1.2. Backend Development</w:t>
      </w:r>
    </w:p>
    <w:p w14:paraId="642BF642" w14:textId="77777777" w:rsidR="00B1489D" w:rsidRPr="008905C0" w:rsidRDefault="00B1489D" w:rsidP="00B1489D">
      <w:pPr>
        <w:numPr>
          <w:ilvl w:val="0"/>
          <w:numId w:val="43"/>
        </w:numPr>
      </w:pPr>
      <w:r w:rsidRPr="008905C0">
        <w:rPr>
          <w:b/>
          <w:bCs/>
        </w:rPr>
        <w:t>Microservice Architecture</w:t>
      </w:r>
      <w:r w:rsidRPr="008905C0">
        <w:t>: The backend will follow a microservices approach for modularity and scalability.</w:t>
      </w:r>
    </w:p>
    <w:p w14:paraId="05933F56" w14:textId="77777777" w:rsidR="00B1489D" w:rsidRPr="008905C0" w:rsidRDefault="00B1489D" w:rsidP="00B1489D">
      <w:pPr>
        <w:numPr>
          <w:ilvl w:val="0"/>
          <w:numId w:val="43"/>
        </w:numPr>
      </w:pPr>
      <w:r w:rsidRPr="008905C0">
        <w:rPr>
          <w:b/>
          <w:bCs/>
        </w:rPr>
        <w:t>Spring Boot</w:t>
      </w:r>
      <w:r w:rsidRPr="008905C0">
        <w:t>: Used for building RESTful web services.</w:t>
      </w:r>
    </w:p>
    <w:p w14:paraId="7CF1754B" w14:textId="77777777" w:rsidR="00B1489D" w:rsidRPr="008905C0" w:rsidRDefault="00B1489D" w:rsidP="00B1489D">
      <w:pPr>
        <w:rPr>
          <w:b/>
          <w:bCs/>
        </w:rPr>
      </w:pPr>
      <w:r w:rsidRPr="008905C0">
        <w:rPr>
          <w:b/>
          <w:bCs/>
        </w:rPr>
        <w:t>1.3. Database Design</w:t>
      </w:r>
    </w:p>
    <w:p w14:paraId="562DC125" w14:textId="77777777" w:rsidR="00B1489D" w:rsidRPr="008905C0" w:rsidRDefault="00B1489D" w:rsidP="00B1489D">
      <w:pPr>
        <w:numPr>
          <w:ilvl w:val="0"/>
          <w:numId w:val="44"/>
        </w:numPr>
      </w:pPr>
      <w:r w:rsidRPr="008905C0">
        <w:rPr>
          <w:b/>
          <w:bCs/>
        </w:rPr>
        <w:t>MySQL</w:t>
      </w:r>
      <w:r w:rsidRPr="008905C0">
        <w:t>: A relational database will be used to store and manage data.</w:t>
      </w:r>
    </w:p>
    <w:p w14:paraId="34578EDF" w14:textId="77777777" w:rsidR="00B1489D" w:rsidRPr="008905C0" w:rsidRDefault="00B1489D" w:rsidP="00B1489D">
      <w:pPr>
        <w:rPr>
          <w:b/>
          <w:bCs/>
        </w:rPr>
      </w:pPr>
      <w:r w:rsidRPr="008905C0">
        <w:rPr>
          <w:b/>
          <w:bCs/>
        </w:rPr>
        <w:t>1.4. DevOps &amp; Infrastructure</w:t>
      </w:r>
    </w:p>
    <w:p w14:paraId="1E10C01B" w14:textId="77777777" w:rsidR="00B1489D" w:rsidRPr="008905C0" w:rsidRDefault="00B1489D" w:rsidP="00B1489D">
      <w:pPr>
        <w:numPr>
          <w:ilvl w:val="0"/>
          <w:numId w:val="45"/>
        </w:numPr>
      </w:pPr>
      <w:r w:rsidRPr="008905C0">
        <w:rPr>
          <w:b/>
          <w:bCs/>
        </w:rPr>
        <w:t>Server Management</w:t>
      </w:r>
      <w:r w:rsidRPr="008905C0">
        <w:t>: Managing deployment and database operations on the server.</w:t>
      </w:r>
    </w:p>
    <w:p w14:paraId="03A67D0A" w14:textId="77777777" w:rsidR="00B1489D" w:rsidRPr="008905C0" w:rsidRDefault="00B1489D" w:rsidP="00B1489D">
      <w:pPr>
        <w:numPr>
          <w:ilvl w:val="0"/>
          <w:numId w:val="45"/>
        </w:numPr>
      </w:pPr>
      <w:r w:rsidRPr="008905C0">
        <w:rPr>
          <w:b/>
          <w:bCs/>
        </w:rPr>
        <w:t>CI/CD</w:t>
      </w:r>
      <w:r w:rsidRPr="008905C0">
        <w:t>: Continuous integration and deployment pipeline setup for smooth releases.</w:t>
      </w:r>
    </w:p>
    <w:p w14:paraId="2517A913" w14:textId="77777777" w:rsidR="00B1489D" w:rsidRPr="008905C0" w:rsidRDefault="00B1489D" w:rsidP="00B1489D">
      <w:pPr>
        <w:rPr>
          <w:b/>
          <w:bCs/>
        </w:rPr>
      </w:pPr>
      <w:r w:rsidRPr="008905C0">
        <w:rPr>
          <w:b/>
          <w:bCs/>
        </w:rPr>
        <w:t>1.5. Security &amp; Compliance</w:t>
      </w:r>
    </w:p>
    <w:p w14:paraId="17BDF979" w14:textId="77777777" w:rsidR="00B1489D" w:rsidRPr="008905C0" w:rsidRDefault="00B1489D" w:rsidP="00B1489D">
      <w:pPr>
        <w:numPr>
          <w:ilvl w:val="0"/>
          <w:numId w:val="46"/>
        </w:numPr>
      </w:pPr>
      <w:r w:rsidRPr="008905C0">
        <w:rPr>
          <w:b/>
          <w:bCs/>
        </w:rPr>
        <w:t>Authentication</w:t>
      </w:r>
      <w:r w:rsidRPr="008905C0">
        <w:t>: Spring Security will be used for user authentication and access control.</w:t>
      </w:r>
    </w:p>
    <w:p w14:paraId="6E1859F1" w14:textId="77777777" w:rsidR="00B1489D" w:rsidRPr="007C6B42" w:rsidRDefault="00B1489D" w:rsidP="00B1489D">
      <w:pPr>
        <w:numPr>
          <w:ilvl w:val="0"/>
          <w:numId w:val="46"/>
        </w:numPr>
      </w:pPr>
      <w:r w:rsidRPr="008905C0">
        <w:rPr>
          <w:b/>
          <w:bCs/>
        </w:rPr>
        <w:t>Data Encryption</w:t>
      </w:r>
      <w:r w:rsidRPr="008905C0">
        <w:t>: No data encryption mechanism is implemented as part of the current scope.</w:t>
      </w:r>
    </w:p>
    <w:p w14:paraId="185177BB" w14:textId="77777777" w:rsidR="00C56015" w:rsidRPr="00C56015" w:rsidRDefault="00C56015" w:rsidP="00C56015"/>
    <w:p w14:paraId="00A02CD7" w14:textId="6BDE44CF" w:rsidR="000A17B2" w:rsidRPr="008A68F4" w:rsidRDefault="000A17B2" w:rsidP="000A17B2">
      <w:pPr>
        <w:pStyle w:val="Heading1"/>
        <w:numPr>
          <w:ilvl w:val="0"/>
          <w:numId w:val="1"/>
        </w:numPr>
        <w:tabs>
          <w:tab w:val="num" w:pos="360"/>
        </w:tabs>
        <w:spacing w:before="0"/>
        <w:ind w:left="0" w:firstLine="0"/>
        <w:rPr>
          <w:color w:val="4472C4" w:themeColor="accent1"/>
          <w:sz w:val="28"/>
          <w:szCs w:val="28"/>
        </w:rPr>
      </w:pPr>
      <w:bookmarkStart w:id="6" w:name="_Toc219390141"/>
      <w:r w:rsidRPr="003A0DC6">
        <w:rPr>
          <w:sz w:val="28"/>
          <w:szCs w:val="28"/>
        </w:rPr>
        <w:t>High level Technical Design</w:t>
      </w:r>
      <w:r w:rsidRPr="008A68F4">
        <w:rPr>
          <w:color w:val="4472C4" w:themeColor="accent1"/>
          <w:sz w:val="28"/>
          <w:szCs w:val="28"/>
        </w:rPr>
        <w:t>:</w:t>
      </w:r>
      <w:bookmarkEnd w:id="6"/>
    </w:p>
    <w:p w14:paraId="28FDB3B4" w14:textId="6D4957F0" w:rsidR="000A17B2" w:rsidRPr="000A17B2" w:rsidRDefault="000A17B2" w:rsidP="006D0E88">
      <w:pPr>
        <w:pStyle w:val="ListParagraph"/>
        <w:spacing w:before="120" w:after="0" w:line="276" w:lineRule="auto"/>
        <w:ind w:left="0"/>
        <w:jc w:val="center"/>
      </w:pPr>
      <w:r w:rsidRPr="00B715C6">
        <w:rPr>
          <w:noProof/>
        </w:rPr>
        <w:drawing>
          <wp:inline distT="0" distB="0" distL="0" distR="0" wp14:anchorId="27E3D30A" wp14:editId="7D841F64">
            <wp:extent cx="6115050" cy="2943225"/>
            <wp:effectExtent l="0" t="0" r="0" b="0"/>
            <wp:docPr id="947684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2943225"/>
                    </a:xfrm>
                    <a:prstGeom prst="rect">
                      <a:avLst/>
                    </a:prstGeom>
                    <a:noFill/>
                    <a:ln>
                      <a:noFill/>
                    </a:ln>
                  </pic:spPr>
                </pic:pic>
              </a:graphicData>
            </a:graphic>
          </wp:inline>
        </w:drawing>
      </w:r>
      <w:r w:rsidRPr="000A17B2">
        <w:rPr>
          <w:rFonts w:asciiTheme="majorHAnsi" w:hAnsiTheme="majorHAnsi" w:cs="Times New Roman"/>
        </w:rPr>
        <w:t>Figure: Application Architecture in Details with Traffic Flow</w:t>
      </w:r>
    </w:p>
    <w:p w14:paraId="4BD0EC30" w14:textId="77777777" w:rsidR="000A17B2" w:rsidRPr="00C56015" w:rsidRDefault="000A17B2" w:rsidP="000A17B2"/>
    <w:p w14:paraId="3539F7EC" w14:textId="77777777" w:rsidR="000A17B2" w:rsidRPr="000A17B2" w:rsidRDefault="000A17B2" w:rsidP="000A17B2">
      <w:pPr>
        <w:pStyle w:val="Heading1"/>
        <w:numPr>
          <w:ilvl w:val="0"/>
          <w:numId w:val="1"/>
        </w:numPr>
        <w:tabs>
          <w:tab w:val="num" w:pos="360"/>
        </w:tabs>
        <w:spacing w:before="0"/>
        <w:ind w:left="0" w:firstLine="0"/>
      </w:pPr>
      <w:bookmarkStart w:id="7" w:name="_Toc219390142"/>
      <w:r>
        <w:rPr>
          <w:sz w:val="28"/>
          <w:szCs w:val="28"/>
        </w:rPr>
        <w:lastRenderedPageBreak/>
        <w:t>Proposed Technology Architecture</w:t>
      </w:r>
      <w:r w:rsidRPr="008A68F4">
        <w:rPr>
          <w:color w:val="4472C4" w:themeColor="accent1"/>
          <w:sz w:val="28"/>
          <w:szCs w:val="28"/>
        </w:rPr>
        <w:t>:</w:t>
      </w:r>
      <w:bookmarkEnd w:id="7"/>
    </w:p>
    <w:p w14:paraId="3A37FE02" w14:textId="7C431999" w:rsidR="00BD4D28" w:rsidRDefault="00BD4D28" w:rsidP="000A17B2">
      <w:pPr>
        <w:jc w:val="center"/>
      </w:pPr>
      <w:r>
        <w:rPr>
          <w:noProof/>
        </w:rPr>
        <w:drawing>
          <wp:inline distT="0" distB="0" distL="0" distR="0" wp14:anchorId="232994C7" wp14:editId="0D3D5C94">
            <wp:extent cx="4746823"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4182" cy="3678681"/>
                    </a:xfrm>
                    <a:prstGeom prst="rect">
                      <a:avLst/>
                    </a:prstGeom>
                  </pic:spPr>
                </pic:pic>
              </a:graphicData>
            </a:graphic>
          </wp:inline>
        </w:drawing>
      </w:r>
    </w:p>
    <w:p w14:paraId="1118618E" w14:textId="77777777" w:rsidR="00BD4D28" w:rsidRPr="00BA5283" w:rsidRDefault="00BD4D28" w:rsidP="00BD4D28">
      <w:pPr>
        <w:jc w:val="center"/>
        <w:rPr>
          <w:rFonts w:asciiTheme="majorHAnsi" w:hAnsiTheme="majorHAnsi"/>
        </w:rPr>
      </w:pPr>
      <w:r w:rsidRPr="00BA5283">
        <w:rPr>
          <w:rFonts w:asciiTheme="majorHAnsi" w:hAnsiTheme="majorHAnsi"/>
        </w:rPr>
        <w:t>Fig</w:t>
      </w:r>
      <w:r>
        <w:rPr>
          <w:rFonts w:asciiTheme="majorHAnsi" w:hAnsiTheme="majorHAnsi"/>
        </w:rPr>
        <w:t>ure</w:t>
      </w:r>
      <w:r w:rsidRPr="00BA5283">
        <w:rPr>
          <w:rFonts w:asciiTheme="majorHAnsi" w:hAnsiTheme="majorHAnsi"/>
        </w:rPr>
        <w:t>: Proposed Technology Architecture</w:t>
      </w:r>
    </w:p>
    <w:p w14:paraId="44EF97D1" w14:textId="77777777" w:rsidR="00AD25AE" w:rsidRDefault="00AD25AE" w:rsidP="00B1489D">
      <w:pPr>
        <w:rPr>
          <w:highlight w:val="green"/>
        </w:rPr>
      </w:pPr>
    </w:p>
    <w:tbl>
      <w:tblPr>
        <w:tblpPr w:leftFromText="180" w:rightFromText="180" w:topFromText="180" w:bottomFromText="180" w:vertAnchor="text" w:horzAnchor="margin" w:tblpY="813"/>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95"/>
        <w:gridCol w:w="4935"/>
      </w:tblGrid>
      <w:tr w:rsidR="00B1489D" w14:paraId="619E52E9" w14:textId="77777777" w:rsidTr="000A17B2">
        <w:trPr>
          <w:trHeight w:val="314"/>
        </w:trPr>
        <w:tc>
          <w:tcPr>
            <w:tcW w:w="4995" w:type="dxa"/>
            <w:shd w:val="clear" w:color="auto" w:fill="38761D"/>
          </w:tcPr>
          <w:p w14:paraId="5A01D8AB" w14:textId="77777777" w:rsidR="00B1489D" w:rsidRDefault="00B1489D" w:rsidP="000A17B2">
            <w:pPr>
              <w:rPr>
                <w:b/>
                <w:color w:val="FFFFFF"/>
                <w:sz w:val="20"/>
                <w:szCs w:val="20"/>
              </w:rPr>
            </w:pPr>
            <w:r>
              <w:rPr>
                <w:b/>
                <w:color w:val="FFFFFF"/>
                <w:sz w:val="20"/>
                <w:szCs w:val="20"/>
              </w:rPr>
              <w:t xml:space="preserve">Category </w:t>
            </w:r>
          </w:p>
        </w:tc>
        <w:tc>
          <w:tcPr>
            <w:tcW w:w="4935" w:type="dxa"/>
            <w:shd w:val="clear" w:color="auto" w:fill="38761D"/>
          </w:tcPr>
          <w:p w14:paraId="13E209CA" w14:textId="77777777" w:rsidR="00B1489D" w:rsidRDefault="00B1489D" w:rsidP="000A17B2">
            <w:pPr>
              <w:rPr>
                <w:b/>
                <w:color w:val="FFFFFF"/>
                <w:sz w:val="20"/>
                <w:szCs w:val="20"/>
              </w:rPr>
            </w:pPr>
            <w:r>
              <w:rPr>
                <w:b/>
                <w:color w:val="FFFFFF"/>
                <w:sz w:val="20"/>
                <w:szCs w:val="20"/>
              </w:rPr>
              <w:t>Tools/Technologies</w:t>
            </w:r>
          </w:p>
        </w:tc>
      </w:tr>
      <w:tr w:rsidR="00B1489D" w14:paraId="49B059E0" w14:textId="77777777" w:rsidTr="000A17B2">
        <w:trPr>
          <w:trHeight w:val="332"/>
        </w:trPr>
        <w:tc>
          <w:tcPr>
            <w:tcW w:w="4995" w:type="dxa"/>
            <w:shd w:val="clear" w:color="auto" w:fill="CCCCCC"/>
          </w:tcPr>
          <w:p w14:paraId="11DFAE42" w14:textId="77777777" w:rsidR="00B1489D" w:rsidRDefault="00B1489D" w:rsidP="000A17B2">
            <w:pPr>
              <w:spacing w:line="276" w:lineRule="auto"/>
              <w:rPr>
                <w:b/>
                <w:sz w:val="20"/>
                <w:szCs w:val="20"/>
              </w:rPr>
            </w:pPr>
            <w:r>
              <w:rPr>
                <w:b/>
                <w:sz w:val="20"/>
                <w:szCs w:val="20"/>
              </w:rPr>
              <w:t>Frontend</w:t>
            </w:r>
          </w:p>
        </w:tc>
        <w:tc>
          <w:tcPr>
            <w:tcW w:w="4935" w:type="dxa"/>
            <w:shd w:val="clear" w:color="auto" w:fill="D9D9D9"/>
          </w:tcPr>
          <w:p w14:paraId="4D2CC5E2" w14:textId="77777777" w:rsidR="00B1489D" w:rsidRDefault="00B1489D" w:rsidP="000A17B2">
            <w:pPr>
              <w:spacing w:line="276" w:lineRule="auto"/>
              <w:rPr>
                <w:sz w:val="20"/>
                <w:szCs w:val="20"/>
              </w:rPr>
            </w:pPr>
            <w:r w:rsidRPr="00735FBB">
              <w:rPr>
                <w:sz w:val="20"/>
                <w:szCs w:val="20"/>
              </w:rPr>
              <w:t>thyme leaf, jQuery</w:t>
            </w:r>
            <w:r>
              <w:rPr>
                <w:sz w:val="20"/>
                <w:szCs w:val="20"/>
              </w:rPr>
              <w:t>, JavaScript</w:t>
            </w:r>
          </w:p>
        </w:tc>
      </w:tr>
      <w:tr w:rsidR="00B1489D" w14:paraId="539CBE22" w14:textId="77777777" w:rsidTr="000A17B2">
        <w:trPr>
          <w:trHeight w:val="332"/>
        </w:trPr>
        <w:tc>
          <w:tcPr>
            <w:tcW w:w="4995" w:type="dxa"/>
            <w:shd w:val="clear" w:color="auto" w:fill="CCCCCC"/>
          </w:tcPr>
          <w:p w14:paraId="0D74BA00" w14:textId="77777777" w:rsidR="00B1489D" w:rsidRDefault="00B1489D" w:rsidP="000A17B2">
            <w:pPr>
              <w:spacing w:line="276" w:lineRule="auto"/>
              <w:rPr>
                <w:b/>
                <w:sz w:val="20"/>
                <w:szCs w:val="20"/>
              </w:rPr>
            </w:pPr>
            <w:r>
              <w:rPr>
                <w:b/>
                <w:sz w:val="20"/>
                <w:szCs w:val="20"/>
              </w:rPr>
              <w:t>Backend</w:t>
            </w:r>
          </w:p>
        </w:tc>
        <w:tc>
          <w:tcPr>
            <w:tcW w:w="4935" w:type="dxa"/>
            <w:shd w:val="clear" w:color="auto" w:fill="D9D9D9"/>
          </w:tcPr>
          <w:p w14:paraId="52103A63" w14:textId="3026272E" w:rsidR="00B1489D" w:rsidRDefault="00B1489D" w:rsidP="000A17B2">
            <w:pPr>
              <w:spacing w:line="276" w:lineRule="auto"/>
              <w:rPr>
                <w:sz w:val="20"/>
                <w:szCs w:val="20"/>
              </w:rPr>
            </w:pPr>
            <w:r>
              <w:rPr>
                <w:sz w:val="20"/>
                <w:szCs w:val="20"/>
              </w:rPr>
              <w:t>Java,</w:t>
            </w:r>
            <w:r w:rsidR="00676FAB">
              <w:rPr>
                <w:sz w:val="20"/>
                <w:szCs w:val="20"/>
              </w:rPr>
              <w:t xml:space="preserve"> </w:t>
            </w:r>
            <w:r>
              <w:rPr>
                <w:sz w:val="20"/>
                <w:szCs w:val="20"/>
              </w:rPr>
              <w:t>Spring Boot</w:t>
            </w:r>
          </w:p>
        </w:tc>
      </w:tr>
      <w:tr w:rsidR="00B1489D" w14:paraId="32D49AB0" w14:textId="77777777" w:rsidTr="000A17B2">
        <w:trPr>
          <w:trHeight w:val="332"/>
        </w:trPr>
        <w:tc>
          <w:tcPr>
            <w:tcW w:w="4995" w:type="dxa"/>
            <w:shd w:val="clear" w:color="auto" w:fill="CCCCCC"/>
          </w:tcPr>
          <w:p w14:paraId="3F36F3D8" w14:textId="77777777" w:rsidR="00B1489D" w:rsidRDefault="00B1489D" w:rsidP="000A17B2">
            <w:pPr>
              <w:spacing w:line="276" w:lineRule="auto"/>
              <w:rPr>
                <w:b/>
                <w:sz w:val="20"/>
                <w:szCs w:val="20"/>
              </w:rPr>
            </w:pPr>
            <w:r>
              <w:rPr>
                <w:b/>
                <w:sz w:val="20"/>
                <w:szCs w:val="20"/>
              </w:rPr>
              <w:t>Database</w:t>
            </w:r>
          </w:p>
        </w:tc>
        <w:tc>
          <w:tcPr>
            <w:tcW w:w="4935" w:type="dxa"/>
            <w:shd w:val="clear" w:color="auto" w:fill="D9D9D9"/>
          </w:tcPr>
          <w:p w14:paraId="3A3588F9" w14:textId="77777777" w:rsidR="00B1489D" w:rsidRDefault="00B1489D" w:rsidP="000A17B2">
            <w:pPr>
              <w:spacing w:line="276" w:lineRule="auto"/>
              <w:rPr>
                <w:sz w:val="20"/>
                <w:szCs w:val="20"/>
              </w:rPr>
            </w:pPr>
            <w:r>
              <w:rPr>
                <w:sz w:val="20"/>
                <w:szCs w:val="20"/>
              </w:rPr>
              <w:t>MySQL</w:t>
            </w:r>
          </w:p>
        </w:tc>
      </w:tr>
      <w:tr w:rsidR="00B1489D" w14:paraId="7CA68DCA" w14:textId="77777777" w:rsidTr="000A17B2">
        <w:trPr>
          <w:trHeight w:val="332"/>
        </w:trPr>
        <w:tc>
          <w:tcPr>
            <w:tcW w:w="4995" w:type="dxa"/>
            <w:shd w:val="clear" w:color="auto" w:fill="CCCCCC"/>
          </w:tcPr>
          <w:p w14:paraId="213F30CD" w14:textId="77777777" w:rsidR="00B1489D" w:rsidRDefault="00B1489D" w:rsidP="000A17B2">
            <w:pPr>
              <w:spacing w:line="276" w:lineRule="auto"/>
              <w:rPr>
                <w:b/>
                <w:sz w:val="20"/>
                <w:szCs w:val="20"/>
              </w:rPr>
            </w:pPr>
            <w:r>
              <w:rPr>
                <w:b/>
                <w:sz w:val="20"/>
                <w:szCs w:val="20"/>
              </w:rPr>
              <w:t>DMS</w:t>
            </w:r>
          </w:p>
        </w:tc>
        <w:tc>
          <w:tcPr>
            <w:tcW w:w="4935" w:type="dxa"/>
            <w:shd w:val="clear" w:color="auto" w:fill="D9D9D9"/>
          </w:tcPr>
          <w:p w14:paraId="103FDA4E" w14:textId="77777777" w:rsidR="00B1489D" w:rsidRDefault="00B1489D" w:rsidP="000A17B2">
            <w:pPr>
              <w:spacing w:line="276" w:lineRule="auto"/>
              <w:rPr>
                <w:sz w:val="20"/>
                <w:szCs w:val="20"/>
              </w:rPr>
            </w:pPr>
            <w:proofErr w:type="spellStart"/>
            <w:r w:rsidRPr="009F7B5C">
              <w:rPr>
                <w:sz w:val="20"/>
                <w:szCs w:val="20"/>
              </w:rPr>
              <w:t>LogicalDOC</w:t>
            </w:r>
            <w:proofErr w:type="spellEnd"/>
          </w:p>
        </w:tc>
      </w:tr>
      <w:tr w:rsidR="00B1489D" w14:paraId="440602D6" w14:textId="77777777" w:rsidTr="000A17B2">
        <w:trPr>
          <w:trHeight w:val="332"/>
        </w:trPr>
        <w:tc>
          <w:tcPr>
            <w:tcW w:w="4995" w:type="dxa"/>
            <w:shd w:val="clear" w:color="auto" w:fill="CCCCCC"/>
          </w:tcPr>
          <w:p w14:paraId="1C9A8C13" w14:textId="77777777" w:rsidR="00B1489D" w:rsidRDefault="00B1489D" w:rsidP="000A17B2">
            <w:pPr>
              <w:spacing w:line="276" w:lineRule="auto"/>
              <w:rPr>
                <w:b/>
                <w:sz w:val="20"/>
                <w:szCs w:val="20"/>
              </w:rPr>
            </w:pPr>
            <w:r>
              <w:rPr>
                <w:b/>
                <w:sz w:val="20"/>
                <w:szCs w:val="20"/>
              </w:rPr>
              <w:t>Reporting</w:t>
            </w:r>
          </w:p>
        </w:tc>
        <w:tc>
          <w:tcPr>
            <w:tcW w:w="4935" w:type="dxa"/>
            <w:shd w:val="clear" w:color="auto" w:fill="D9D9D9"/>
          </w:tcPr>
          <w:p w14:paraId="6FFC7AF5" w14:textId="77777777" w:rsidR="00B1489D" w:rsidRPr="009F7B5C" w:rsidRDefault="00B1489D" w:rsidP="000A17B2">
            <w:pPr>
              <w:spacing w:line="276" w:lineRule="auto"/>
              <w:rPr>
                <w:sz w:val="20"/>
                <w:szCs w:val="20"/>
              </w:rPr>
            </w:pPr>
            <w:r>
              <w:rPr>
                <w:sz w:val="20"/>
                <w:szCs w:val="20"/>
              </w:rPr>
              <w:t>Jasper Report</w:t>
            </w:r>
          </w:p>
        </w:tc>
      </w:tr>
    </w:tbl>
    <w:p w14:paraId="3142DAD6" w14:textId="77777777" w:rsidR="000A17B2" w:rsidRPr="003F456C" w:rsidRDefault="000A17B2" w:rsidP="000A17B2">
      <w:pPr>
        <w:pStyle w:val="Heading1"/>
        <w:numPr>
          <w:ilvl w:val="0"/>
          <w:numId w:val="1"/>
        </w:numPr>
        <w:tabs>
          <w:tab w:val="num" w:pos="360"/>
        </w:tabs>
        <w:spacing w:before="0"/>
        <w:ind w:left="0" w:firstLine="0"/>
        <w:rPr>
          <w:color w:val="4472C4" w:themeColor="accent1"/>
          <w:sz w:val="28"/>
          <w:szCs w:val="28"/>
        </w:rPr>
      </w:pPr>
      <w:bookmarkStart w:id="8" w:name="_Toc219390143"/>
      <w:r w:rsidRPr="003F456C">
        <w:rPr>
          <w:color w:val="4472C4" w:themeColor="accent1"/>
          <w:sz w:val="28"/>
          <w:szCs w:val="28"/>
        </w:rPr>
        <w:t>Technology Stack:</w:t>
      </w:r>
      <w:bookmarkEnd w:id="8"/>
    </w:p>
    <w:p w14:paraId="7C3CD464" w14:textId="77777777" w:rsidR="00AD25AE" w:rsidRDefault="00AD25AE" w:rsidP="00AD25AE"/>
    <w:p w14:paraId="145F956D" w14:textId="77777777" w:rsidR="00735FBB" w:rsidRDefault="00735FBB" w:rsidP="00735FBB"/>
    <w:p w14:paraId="453795BA" w14:textId="77777777" w:rsidR="00074771" w:rsidRPr="00074771" w:rsidRDefault="00074771" w:rsidP="00074771"/>
    <w:p w14:paraId="220DE11D" w14:textId="77777777" w:rsidR="00B359A5" w:rsidRDefault="00B359A5"/>
    <w:sectPr w:rsidR="00B359A5" w:rsidSect="00EA7285">
      <w:headerReference w:type="default" r:id="rId9"/>
      <w:footerReference w:type="default" r:id="rId10"/>
      <w:headerReference w:type="firs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78EF5" w14:textId="77777777" w:rsidR="007E5E38" w:rsidRDefault="007E5E38" w:rsidP="00F65F7B">
      <w:pPr>
        <w:spacing w:after="0" w:line="240" w:lineRule="auto"/>
      </w:pPr>
      <w:r>
        <w:separator/>
      </w:r>
    </w:p>
  </w:endnote>
  <w:endnote w:type="continuationSeparator" w:id="0">
    <w:p w14:paraId="28A847A8" w14:textId="77777777" w:rsidR="007E5E38" w:rsidRDefault="007E5E38" w:rsidP="00F65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ont299">
    <w:altName w:val="Times New Roman"/>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2411" w14:textId="77777777" w:rsidR="00F65F7B" w:rsidRDefault="00F65F7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DEC4FF8" w14:textId="77777777" w:rsidR="00F65F7B" w:rsidRDefault="00F65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0ABB" w14:textId="77777777" w:rsidR="00F65F7B" w:rsidRDefault="00F65F7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1A96BDC6" w14:textId="77777777" w:rsidR="00F65F7B" w:rsidRDefault="00F65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2C2E" w14:textId="77777777" w:rsidR="007E5E38" w:rsidRDefault="007E5E38" w:rsidP="00F65F7B">
      <w:pPr>
        <w:spacing w:after="0" w:line="240" w:lineRule="auto"/>
      </w:pPr>
      <w:r>
        <w:separator/>
      </w:r>
    </w:p>
  </w:footnote>
  <w:footnote w:type="continuationSeparator" w:id="0">
    <w:p w14:paraId="7361AC52" w14:textId="77777777" w:rsidR="007E5E38" w:rsidRDefault="007E5E38" w:rsidP="00F65F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180B" w14:textId="79E37683" w:rsidR="00F65F7B" w:rsidRDefault="00F65F7B" w:rsidP="00F65F7B">
    <w:pPr>
      <w:pStyle w:val="Header"/>
      <w:jc w:val="right"/>
    </w:pPr>
    <w:r>
      <w:rPr>
        <w:noProof/>
      </w:rPr>
      <w:drawing>
        <wp:inline distT="0" distB="0" distL="0" distR="0" wp14:anchorId="26468796" wp14:editId="7ACC530A">
          <wp:extent cx="1101011" cy="348418"/>
          <wp:effectExtent l="0" t="0" r="4445" b="0"/>
          <wp:docPr id="377462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0947" cy="36105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E1762" w14:textId="001B093E" w:rsidR="00F65F7B" w:rsidRDefault="00F65F7B" w:rsidP="00F65F7B">
    <w:pPr>
      <w:pStyle w:val="Header"/>
      <w:jc w:val="right"/>
    </w:pPr>
    <w:r>
      <w:rPr>
        <w:noProof/>
      </w:rPr>
      <w:drawing>
        <wp:inline distT="0" distB="0" distL="0" distR="0" wp14:anchorId="3767B354" wp14:editId="6F89AC70">
          <wp:extent cx="1101011" cy="348418"/>
          <wp:effectExtent l="0" t="0" r="4445" b="0"/>
          <wp:docPr id="1493497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0947" cy="3610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Symbol"/>
        <w:sz w:val="22"/>
      </w:rPr>
    </w:lvl>
    <w:lvl w:ilvl="1">
      <w:start w:val="1"/>
      <w:numFmt w:val="bullet"/>
      <w:lvlText w:val="o"/>
      <w:lvlJc w:val="left"/>
      <w:pPr>
        <w:tabs>
          <w:tab w:val="num" w:pos="1080"/>
        </w:tabs>
        <w:ind w:left="1080" w:hanging="360"/>
      </w:pPr>
      <w:rPr>
        <w:rFonts w:ascii="Courier New" w:hAnsi="Courier New" w:cs="Courier New"/>
        <w:sz w:val="22"/>
      </w:rPr>
    </w:lvl>
    <w:lvl w:ilvl="2">
      <w:start w:val="1"/>
      <w:numFmt w:val="bullet"/>
      <w:lvlText w:val=""/>
      <w:lvlJc w:val="left"/>
      <w:pPr>
        <w:tabs>
          <w:tab w:val="num" w:pos="1800"/>
        </w:tabs>
        <w:ind w:left="1800" w:hanging="360"/>
      </w:pPr>
      <w:rPr>
        <w:rFonts w:ascii="Wingdings" w:hAnsi="Wingdings" w:cs="Wingdings"/>
        <w:b/>
        <w:sz w:val="22"/>
      </w:rPr>
    </w:lvl>
    <w:lvl w:ilvl="3">
      <w:start w:val="1"/>
      <w:numFmt w:val="bullet"/>
      <w:lvlText w:val=""/>
      <w:lvlJc w:val="left"/>
      <w:pPr>
        <w:tabs>
          <w:tab w:val="num" w:pos="2520"/>
        </w:tabs>
        <w:ind w:left="2520" w:hanging="360"/>
      </w:pPr>
      <w:rPr>
        <w:rFonts w:ascii="Symbol" w:hAnsi="Symbol" w:cs="Symbol"/>
        <w:sz w:val="22"/>
      </w:rPr>
    </w:lvl>
    <w:lvl w:ilvl="4">
      <w:start w:val="1"/>
      <w:numFmt w:val="bullet"/>
      <w:lvlText w:val="o"/>
      <w:lvlJc w:val="left"/>
      <w:pPr>
        <w:tabs>
          <w:tab w:val="num" w:pos="3240"/>
        </w:tabs>
        <w:ind w:left="3240" w:hanging="360"/>
      </w:pPr>
      <w:rPr>
        <w:rFonts w:ascii="Courier New" w:hAnsi="Courier New" w:cs="Courier New"/>
        <w:sz w:val="22"/>
      </w:rPr>
    </w:lvl>
    <w:lvl w:ilvl="5">
      <w:start w:val="1"/>
      <w:numFmt w:val="bullet"/>
      <w:lvlText w:val=""/>
      <w:lvlJc w:val="left"/>
      <w:pPr>
        <w:tabs>
          <w:tab w:val="num" w:pos="3960"/>
        </w:tabs>
        <w:ind w:left="3960" w:hanging="360"/>
      </w:pPr>
      <w:rPr>
        <w:rFonts w:ascii="Wingdings" w:hAnsi="Wingdings" w:cs="Wingdings"/>
        <w:b/>
        <w:sz w:val="22"/>
      </w:rPr>
    </w:lvl>
    <w:lvl w:ilvl="6">
      <w:start w:val="1"/>
      <w:numFmt w:val="bullet"/>
      <w:lvlText w:val=""/>
      <w:lvlJc w:val="left"/>
      <w:pPr>
        <w:tabs>
          <w:tab w:val="num" w:pos="4680"/>
        </w:tabs>
        <w:ind w:left="4680" w:hanging="360"/>
      </w:pPr>
      <w:rPr>
        <w:rFonts w:ascii="Symbol" w:hAnsi="Symbol" w:cs="Symbol"/>
        <w:sz w:val="22"/>
      </w:rPr>
    </w:lvl>
    <w:lvl w:ilvl="7">
      <w:start w:val="1"/>
      <w:numFmt w:val="bullet"/>
      <w:lvlText w:val="o"/>
      <w:lvlJc w:val="left"/>
      <w:pPr>
        <w:tabs>
          <w:tab w:val="num" w:pos="5400"/>
        </w:tabs>
        <w:ind w:left="5400" w:hanging="360"/>
      </w:pPr>
      <w:rPr>
        <w:rFonts w:ascii="Courier New" w:hAnsi="Courier New" w:cs="Courier New"/>
        <w:sz w:val="22"/>
      </w:rPr>
    </w:lvl>
    <w:lvl w:ilvl="8">
      <w:start w:val="1"/>
      <w:numFmt w:val="bullet"/>
      <w:lvlText w:val=""/>
      <w:lvlJc w:val="left"/>
      <w:pPr>
        <w:tabs>
          <w:tab w:val="num" w:pos="6120"/>
        </w:tabs>
        <w:ind w:left="6120" w:hanging="360"/>
      </w:pPr>
      <w:rPr>
        <w:rFonts w:ascii="Wingdings" w:hAnsi="Wingdings" w:cs="Wingdings"/>
        <w:b/>
        <w:sz w:val="22"/>
      </w:rPr>
    </w:lvl>
  </w:abstractNum>
  <w:abstractNum w:abstractNumId="1" w15:restartNumberingAfterBreak="0">
    <w:nsid w:val="00000004"/>
    <w:multiLevelType w:val="multilevel"/>
    <w:tmpl w:val="00000004"/>
    <w:name w:val="WW8Num4"/>
    <w:lvl w:ilvl="0">
      <w:start w:val="1"/>
      <w:numFmt w:val="bullet"/>
      <w:lvlText w:val=""/>
      <w:lvlJc w:val="left"/>
      <w:pPr>
        <w:tabs>
          <w:tab w:val="num" w:pos="360"/>
        </w:tabs>
        <w:ind w:left="360" w:hanging="360"/>
      </w:pPr>
      <w:rPr>
        <w:rFonts w:ascii="Symbol" w:hAnsi="Symbol" w:cs="Symbol"/>
        <w:sz w:val="22"/>
      </w:rPr>
    </w:lvl>
    <w:lvl w:ilvl="1">
      <w:start w:val="1"/>
      <w:numFmt w:val="bullet"/>
      <w:lvlText w:val="o"/>
      <w:lvlJc w:val="left"/>
      <w:pPr>
        <w:tabs>
          <w:tab w:val="num" w:pos="1080"/>
        </w:tabs>
        <w:ind w:left="1080" w:hanging="360"/>
      </w:pPr>
      <w:rPr>
        <w:rFonts w:ascii="Courier New" w:hAnsi="Courier New" w:cs="Courier New"/>
        <w:sz w:val="22"/>
      </w:rPr>
    </w:lvl>
    <w:lvl w:ilvl="2">
      <w:start w:val="1"/>
      <w:numFmt w:val="bullet"/>
      <w:lvlText w:val=""/>
      <w:lvlJc w:val="left"/>
      <w:pPr>
        <w:tabs>
          <w:tab w:val="num" w:pos="1800"/>
        </w:tabs>
        <w:ind w:left="1800" w:hanging="360"/>
      </w:pPr>
      <w:rPr>
        <w:rFonts w:ascii="Wingdings" w:hAnsi="Wingdings" w:cs="Wingdings"/>
        <w:b/>
        <w:sz w:val="22"/>
      </w:rPr>
    </w:lvl>
    <w:lvl w:ilvl="3">
      <w:start w:val="1"/>
      <w:numFmt w:val="bullet"/>
      <w:lvlText w:val=""/>
      <w:lvlJc w:val="left"/>
      <w:pPr>
        <w:tabs>
          <w:tab w:val="num" w:pos="2520"/>
        </w:tabs>
        <w:ind w:left="2520" w:hanging="360"/>
      </w:pPr>
      <w:rPr>
        <w:rFonts w:ascii="Symbol" w:hAnsi="Symbol" w:cs="Symbol"/>
        <w:sz w:val="22"/>
      </w:rPr>
    </w:lvl>
    <w:lvl w:ilvl="4">
      <w:start w:val="1"/>
      <w:numFmt w:val="bullet"/>
      <w:lvlText w:val="o"/>
      <w:lvlJc w:val="left"/>
      <w:pPr>
        <w:tabs>
          <w:tab w:val="num" w:pos="3240"/>
        </w:tabs>
        <w:ind w:left="3240" w:hanging="360"/>
      </w:pPr>
      <w:rPr>
        <w:rFonts w:ascii="Courier New" w:hAnsi="Courier New" w:cs="Courier New"/>
        <w:sz w:val="22"/>
      </w:rPr>
    </w:lvl>
    <w:lvl w:ilvl="5">
      <w:start w:val="1"/>
      <w:numFmt w:val="bullet"/>
      <w:lvlText w:val=""/>
      <w:lvlJc w:val="left"/>
      <w:pPr>
        <w:tabs>
          <w:tab w:val="num" w:pos="3960"/>
        </w:tabs>
        <w:ind w:left="3960" w:hanging="360"/>
      </w:pPr>
      <w:rPr>
        <w:rFonts w:ascii="Wingdings" w:hAnsi="Wingdings" w:cs="Wingdings"/>
        <w:b/>
        <w:sz w:val="22"/>
      </w:rPr>
    </w:lvl>
    <w:lvl w:ilvl="6">
      <w:start w:val="1"/>
      <w:numFmt w:val="bullet"/>
      <w:lvlText w:val=""/>
      <w:lvlJc w:val="left"/>
      <w:pPr>
        <w:tabs>
          <w:tab w:val="num" w:pos="4680"/>
        </w:tabs>
        <w:ind w:left="4680" w:hanging="360"/>
      </w:pPr>
      <w:rPr>
        <w:rFonts w:ascii="Symbol" w:hAnsi="Symbol" w:cs="Symbol"/>
        <w:sz w:val="22"/>
      </w:rPr>
    </w:lvl>
    <w:lvl w:ilvl="7">
      <w:start w:val="1"/>
      <w:numFmt w:val="bullet"/>
      <w:lvlText w:val="o"/>
      <w:lvlJc w:val="left"/>
      <w:pPr>
        <w:tabs>
          <w:tab w:val="num" w:pos="5400"/>
        </w:tabs>
        <w:ind w:left="5400" w:hanging="360"/>
      </w:pPr>
      <w:rPr>
        <w:rFonts w:ascii="Courier New" w:hAnsi="Courier New" w:cs="Courier New"/>
        <w:sz w:val="22"/>
      </w:rPr>
    </w:lvl>
    <w:lvl w:ilvl="8">
      <w:start w:val="1"/>
      <w:numFmt w:val="bullet"/>
      <w:lvlText w:val=""/>
      <w:lvlJc w:val="left"/>
      <w:pPr>
        <w:tabs>
          <w:tab w:val="num" w:pos="6120"/>
        </w:tabs>
        <w:ind w:left="6120" w:hanging="360"/>
      </w:pPr>
      <w:rPr>
        <w:rFonts w:ascii="Wingdings" w:hAnsi="Wingdings" w:cs="Wingdings"/>
        <w:b/>
        <w:sz w:val="22"/>
      </w:rPr>
    </w:lvl>
  </w:abstractNum>
  <w:abstractNum w:abstractNumId="2" w15:restartNumberingAfterBreak="0">
    <w:nsid w:val="00000005"/>
    <w:multiLevelType w:val="multilevel"/>
    <w:tmpl w:val="00000005"/>
    <w:name w:val="WW8Num5"/>
    <w:lvl w:ilvl="0">
      <w:start w:val="1"/>
      <w:numFmt w:val="bullet"/>
      <w:lvlText w:val=""/>
      <w:lvlJc w:val="left"/>
      <w:pPr>
        <w:tabs>
          <w:tab w:val="num" w:pos="360"/>
        </w:tabs>
        <w:ind w:left="360" w:hanging="360"/>
      </w:pPr>
      <w:rPr>
        <w:rFonts w:ascii="Symbol" w:hAnsi="Symbol" w:cs="Symbol"/>
        <w:sz w:val="22"/>
      </w:rPr>
    </w:lvl>
    <w:lvl w:ilvl="1">
      <w:start w:val="1"/>
      <w:numFmt w:val="bullet"/>
      <w:lvlText w:val="o"/>
      <w:lvlJc w:val="left"/>
      <w:pPr>
        <w:tabs>
          <w:tab w:val="num" w:pos="1080"/>
        </w:tabs>
        <w:ind w:left="1080" w:hanging="360"/>
      </w:pPr>
      <w:rPr>
        <w:rFonts w:ascii="Courier New" w:hAnsi="Courier New" w:cs="Courier New"/>
        <w:sz w:val="22"/>
      </w:rPr>
    </w:lvl>
    <w:lvl w:ilvl="2">
      <w:start w:val="1"/>
      <w:numFmt w:val="bullet"/>
      <w:lvlText w:val=""/>
      <w:lvlJc w:val="left"/>
      <w:pPr>
        <w:tabs>
          <w:tab w:val="num" w:pos="1800"/>
        </w:tabs>
        <w:ind w:left="1800" w:hanging="360"/>
      </w:pPr>
      <w:rPr>
        <w:rFonts w:ascii="Wingdings" w:hAnsi="Wingdings" w:cs="Wingdings"/>
        <w:b/>
        <w:sz w:val="22"/>
      </w:rPr>
    </w:lvl>
    <w:lvl w:ilvl="3">
      <w:start w:val="1"/>
      <w:numFmt w:val="bullet"/>
      <w:lvlText w:val=""/>
      <w:lvlJc w:val="left"/>
      <w:pPr>
        <w:tabs>
          <w:tab w:val="num" w:pos="2520"/>
        </w:tabs>
        <w:ind w:left="2520" w:hanging="360"/>
      </w:pPr>
      <w:rPr>
        <w:rFonts w:ascii="Symbol" w:hAnsi="Symbol" w:cs="Symbol"/>
        <w:sz w:val="22"/>
      </w:rPr>
    </w:lvl>
    <w:lvl w:ilvl="4">
      <w:start w:val="1"/>
      <w:numFmt w:val="bullet"/>
      <w:lvlText w:val="o"/>
      <w:lvlJc w:val="left"/>
      <w:pPr>
        <w:tabs>
          <w:tab w:val="num" w:pos="3240"/>
        </w:tabs>
        <w:ind w:left="3240" w:hanging="360"/>
      </w:pPr>
      <w:rPr>
        <w:rFonts w:ascii="Courier New" w:hAnsi="Courier New" w:cs="Courier New"/>
        <w:sz w:val="22"/>
      </w:rPr>
    </w:lvl>
    <w:lvl w:ilvl="5">
      <w:start w:val="1"/>
      <w:numFmt w:val="bullet"/>
      <w:lvlText w:val=""/>
      <w:lvlJc w:val="left"/>
      <w:pPr>
        <w:tabs>
          <w:tab w:val="num" w:pos="3960"/>
        </w:tabs>
        <w:ind w:left="3960" w:hanging="360"/>
      </w:pPr>
      <w:rPr>
        <w:rFonts w:ascii="Wingdings" w:hAnsi="Wingdings" w:cs="Wingdings"/>
        <w:b/>
        <w:sz w:val="22"/>
      </w:rPr>
    </w:lvl>
    <w:lvl w:ilvl="6">
      <w:start w:val="1"/>
      <w:numFmt w:val="bullet"/>
      <w:lvlText w:val=""/>
      <w:lvlJc w:val="left"/>
      <w:pPr>
        <w:tabs>
          <w:tab w:val="num" w:pos="4680"/>
        </w:tabs>
        <w:ind w:left="4680" w:hanging="360"/>
      </w:pPr>
      <w:rPr>
        <w:rFonts w:ascii="Symbol" w:hAnsi="Symbol" w:cs="Symbol"/>
        <w:sz w:val="22"/>
      </w:rPr>
    </w:lvl>
    <w:lvl w:ilvl="7">
      <w:start w:val="1"/>
      <w:numFmt w:val="bullet"/>
      <w:lvlText w:val="o"/>
      <w:lvlJc w:val="left"/>
      <w:pPr>
        <w:tabs>
          <w:tab w:val="num" w:pos="5400"/>
        </w:tabs>
        <w:ind w:left="5400" w:hanging="360"/>
      </w:pPr>
      <w:rPr>
        <w:rFonts w:ascii="Courier New" w:hAnsi="Courier New" w:cs="Courier New"/>
        <w:sz w:val="22"/>
      </w:rPr>
    </w:lvl>
    <w:lvl w:ilvl="8">
      <w:start w:val="1"/>
      <w:numFmt w:val="bullet"/>
      <w:lvlText w:val=""/>
      <w:lvlJc w:val="left"/>
      <w:pPr>
        <w:tabs>
          <w:tab w:val="num" w:pos="6120"/>
        </w:tabs>
        <w:ind w:left="6120" w:hanging="360"/>
      </w:pPr>
      <w:rPr>
        <w:rFonts w:ascii="Wingdings" w:hAnsi="Wingdings" w:cs="Wingdings"/>
        <w:b/>
        <w:sz w:val="22"/>
      </w:rPr>
    </w:lvl>
  </w:abstractNum>
  <w:abstractNum w:abstractNumId="3" w15:restartNumberingAfterBreak="0">
    <w:nsid w:val="00000006"/>
    <w:multiLevelType w:val="multilevel"/>
    <w:tmpl w:val="00000006"/>
    <w:name w:val="WW8Num9"/>
    <w:lvl w:ilvl="0">
      <w:start w:val="1"/>
      <w:numFmt w:val="bullet"/>
      <w:lvlText w:val=""/>
      <w:lvlJc w:val="left"/>
      <w:pPr>
        <w:tabs>
          <w:tab w:val="num" w:pos="360"/>
        </w:tabs>
        <w:ind w:left="360" w:hanging="360"/>
      </w:pPr>
      <w:rPr>
        <w:rFonts w:ascii="Symbol" w:hAnsi="Symbol" w:cs="Symbol"/>
        <w:sz w:val="22"/>
      </w:rPr>
    </w:lvl>
    <w:lvl w:ilvl="1">
      <w:start w:val="1"/>
      <w:numFmt w:val="bullet"/>
      <w:lvlText w:val="o"/>
      <w:lvlJc w:val="left"/>
      <w:pPr>
        <w:tabs>
          <w:tab w:val="num" w:pos="1080"/>
        </w:tabs>
        <w:ind w:left="1080" w:hanging="360"/>
      </w:pPr>
      <w:rPr>
        <w:rFonts w:ascii="Courier New" w:hAnsi="Courier New" w:cs="Courier New"/>
        <w:sz w:val="22"/>
      </w:rPr>
    </w:lvl>
    <w:lvl w:ilvl="2">
      <w:start w:val="1"/>
      <w:numFmt w:val="bullet"/>
      <w:lvlText w:val=""/>
      <w:lvlJc w:val="left"/>
      <w:pPr>
        <w:tabs>
          <w:tab w:val="num" w:pos="1800"/>
        </w:tabs>
        <w:ind w:left="1800" w:hanging="360"/>
      </w:pPr>
      <w:rPr>
        <w:rFonts w:ascii="Wingdings" w:hAnsi="Wingdings" w:cs="Wingdings"/>
        <w:b/>
        <w:sz w:val="22"/>
      </w:rPr>
    </w:lvl>
    <w:lvl w:ilvl="3">
      <w:start w:val="1"/>
      <w:numFmt w:val="bullet"/>
      <w:lvlText w:val=""/>
      <w:lvlJc w:val="left"/>
      <w:pPr>
        <w:tabs>
          <w:tab w:val="num" w:pos="2520"/>
        </w:tabs>
        <w:ind w:left="2520" w:hanging="360"/>
      </w:pPr>
      <w:rPr>
        <w:rFonts w:ascii="Symbol" w:hAnsi="Symbol" w:cs="Symbol"/>
        <w:sz w:val="22"/>
      </w:rPr>
    </w:lvl>
    <w:lvl w:ilvl="4">
      <w:start w:val="1"/>
      <w:numFmt w:val="bullet"/>
      <w:lvlText w:val="o"/>
      <w:lvlJc w:val="left"/>
      <w:pPr>
        <w:tabs>
          <w:tab w:val="num" w:pos="3240"/>
        </w:tabs>
        <w:ind w:left="3240" w:hanging="360"/>
      </w:pPr>
      <w:rPr>
        <w:rFonts w:ascii="Courier New" w:hAnsi="Courier New" w:cs="Courier New"/>
        <w:sz w:val="22"/>
      </w:rPr>
    </w:lvl>
    <w:lvl w:ilvl="5">
      <w:start w:val="1"/>
      <w:numFmt w:val="bullet"/>
      <w:lvlText w:val=""/>
      <w:lvlJc w:val="left"/>
      <w:pPr>
        <w:tabs>
          <w:tab w:val="num" w:pos="3960"/>
        </w:tabs>
        <w:ind w:left="3960" w:hanging="360"/>
      </w:pPr>
      <w:rPr>
        <w:rFonts w:ascii="Wingdings" w:hAnsi="Wingdings" w:cs="Wingdings"/>
        <w:b/>
        <w:sz w:val="22"/>
      </w:rPr>
    </w:lvl>
    <w:lvl w:ilvl="6">
      <w:start w:val="1"/>
      <w:numFmt w:val="bullet"/>
      <w:lvlText w:val=""/>
      <w:lvlJc w:val="left"/>
      <w:pPr>
        <w:tabs>
          <w:tab w:val="num" w:pos="4680"/>
        </w:tabs>
        <w:ind w:left="4680" w:hanging="360"/>
      </w:pPr>
      <w:rPr>
        <w:rFonts w:ascii="Symbol" w:hAnsi="Symbol" w:cs="Symbol"/>
        <w:sz w:val="22"/>
      </w:rPr>
    </w:lvl>
    <w:lvl w:ilvl="7">
      <w:start w:val="1"/>
      <w:numFmt w:val="bullet"/>
      <w:lvlText w:val="o"/>
      <w:lvlJc w:val="left"/>
      <w:pPr>
        <w:tabs>
          <w:tab w:val="num" w:pos="5400"/>
        </w:tabs>
        <w:ind w:left="5400" w:hanging="360"/>
      </w:pPr>
      <w:rPr>
        <w:rFonts w:ascii="Courier New" w:hAnsi="Courier New" w:cs="Courier New"/>
        <w:sz w:val="22"/>
      </w:rPr>
    </w:lvl>
    <w:lvl w:ilvl="8">
      <w:start w:val="1"/>
      <w:numFmt w:val="bullet"/>
      <w:lvlText w:val=""/>
      <w:lvlJc w:val="left"/>
      <w:pPr>
        <w:tabs>
          <w:tab w:val="num" w:pos="6120"/>
        </w:tabs>
        <w:ind w:left="6120" w:hanging="360"/>
      </w:pPr>
      <w:rPr>
        <w:rFonts w:ascii="Wingdings" w:hAnsi="Wingdings" w:cs="Wingdings"/>
        <w:b/>
        <w:sz w:val="22"/>
      </w:rPr>
    </w:lvl>
  </w:abstractNum>
  <w:abstractNum w:abstractNumId="4" w15:restartNumberingAfterBreak="0">
    <w:nsid w:val="0000000E"/>
    <w:multiLevelType w:val="singleLevel"/>
    <w:tmpl w:val="0000000E"/>
    <w:name w:val="WW8Num20"/>
    <w:lvl w:ilvl="0">
      <w:start w:val="1"/>
      <w:numFmt w:val="bullet"/>
      <w:lvlText w:val=""/>
      <w:lvlJc w:val="left"/>
      <w:pPr>
        <w:tabs>
          <w:tab w:val="num" w:pos="0"/>
        </w:tabs>
        <w:ind w:left="720" w:hanging="360"/>
      </w:pPr>
      <w:rPr>
        <w:rFonts w:ascii="Wingdings" w:hAnsi="Wingdings" w:cs="Wingdings" w:hint="default"/>
      </w:rPr>
    </w:lvl>
  </w:abstractNum>
  <w:abstractNum w:abstractNumId="5" w15:restartNumberingAfterBreak="0">
    <w:nsid w:val="02825759"/>
    <w:multiLevelType w:val="multilevel"/>
    <w:tmpl w:val="617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B406C"/>
    <w:multiLevelType w:val="hybridMultilevel"/>
    <w:tmpl w:val="3F1C64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FC7F18"/>
    <w:multiLevelType w:val="multilevel"/>
    <w:tmpl w:val="02EC6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486399D"/>
    <w:multiLevelType w:val="multilevel"/>
    <w:tmpl w:val="E05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B5331"/>
    <w:multiLevelType w:val="multilevel"/>
    <w:tmpl w:val="81A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A227F"/>
    <w:multiLevelType w:val="hybridMultilevel"/>
    <w:tmpl w:val="BABAE328"/>
    <w:lvl w:ilvl="0" w:tplc="99BC5F04">
      <w:start w:val="1"/>
      <w:numFmt w:val="bullet"/>
      <w:lvlText w:val="o"/>
      <w:lvlJc w:val="left"/>
      <w:pPr>
        <w:ind w:left="1354"/>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1" w:tplc="04090003">
      <w:start w:val="1"/>
      <w:numFmt w:val="bullet"/>
      <w:lvlText w:val="o"/>
      <w:lvlJc w:val="left"/>
      <w:pPr>
        <w:ind w:left="2039" w:hanging="360"/>
      </w:pPr>
      <w:rPr>
        <w:rFonts w:ascii="Courier New" w:hAnsi="Courier New" w:cs="Courier New" w:hint="default"/>
      </w:rPr>
    </w:lvl>
    <w:lvl w:ilvl="2" w:tplc="3C26FD5C">
      <w:start w:val="1"/>
      <w:numFmt w:val="bullet"/>
      <w:lvlText w:val="•"/>
      <w:lvlJc w:val="left"/>
      <w:pPr>
        <w:ind w:left="2735"/>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43D0D586">
      <w:start w:val="1"/>
      <w:numFmt w:val="bullet"/>
      <w:lvlText w:val="•"/>
      <w:lvlJc w:val="left"/>
      <w:pPr>
        <w:ind w:left="311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1BAE401E">
      <w:start w:val="1"/>
      <w:numFmt w:val="bullet"/>
      <w:lvlText w:val="o"/>
      <w:lvlJc w:val="left"/>
      <w:pPr>
        <w:ind w:left="383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4E1AA45A">
      <w:start w:val="1"/>
      <w:numFmt w:val="bullet"/>
      <w:lvlText w:val="▪"/>
      <w:lvlJc w:val="left"/>
      <w:pPr>
        <w:ind w:left="455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9C96BF32">
      <w:start w:val="1"/>
      <w:numFmt w:val="bullet"/>
      <w:lvlText w:val="•"/>
      <w:lvlJc w:val="left"/>
      <w:pPr>
        <w:ind w:left="527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932A5E68">
      <w:start w:val="1"/>
      <w:numFmt w:val="bullet"/>
      <w:lvlText w:val="o"/>
      <w:lvlJc w:val="left"/>
      <w:pPr>
        <w:ind w:left="599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19FACF16">
      <w:start w:val="1"/>
      <w:numFmt w:val="bullet"/>
      <w:lvlText w:val="▪"/>
      <w:lvlJc w:val="left"/>
      <w:pPr>
        <w:ind w:left="671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11" w15:restartNumberingAfterBreak="0">
    <w:nsid w:val="066B5765"/>
    <w:multiLevelType w:val="multilevel"/>
    <w:tmpl w:val="00A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D01C24"/>
    <w:multiLevelType w:val="multilevel"/>
    <w:tmpl w:val="7E88B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078C384F"/>
    <w:multiLevelType w:val="hybridMultilevel"/>
    <w:tmpl w:val="C756AFE4"/>
    <w:lvl w:ilvl="0" w:tplc="320686D2">
      <w:start w:val="1"/>
      <w:numFmt w:val="bullet"/>
      <w:lvlText w:val=""/>
      <w:lvlJc w:val="left"/>
      <w:pPr>
        <w:tabs>
          <w:tab w:val="num" w:pos="720"/>
        </w:tabs>
        <w:ind w:left="720" w:hanging="360"/>
      </w:pPr>
      <w:rPr>
        <w:rFonts w:ascii="Wingdings" w:hAnsi="Wingdings" w:hint="default"/>
      </w:rPr>
    </w:lvl>
    <w:lvl w:ilvl="1" w:tplc="8884ACDA" w:tentative="1">
      <w:start w:val="1"/>
      <w:numFmt w:val="bullet"/>
      <w:lvlText w:val=""/>
      <w:lvlJc w:val="left"/>
      <w:pPr>
        <w:tabs>
          <w:tab w:val="num" w:pos="1440"/>
        </w:tabs>
        <w:ind w:left="1440" w:hanging="360"/>
      </w:pPr>
      <w:rPr>
        <w:rFonts w:ascii="Wingdings" w:hAnsi="Wingdings" w:hint="default"/>
      </w:rPr>
    </w:lvl>
    <w:lvl w:ilvl="2" w:tplc="A7FC14E4" w:tentative="1">
      <w:start w:val="1"/>
      <w:numFmt w:val="bullet"/>
      <w:lvlText w:val=""/>
      <w:lvlJc w:val="left"/>
      <w:pPr>
        <w:tabs>
          <w:tab w:val="num" w:pos="2160"/>
        </w:tabs>
        <w:ind w:left="2160" w:hanging="360"/>
      </w:pPr>
      <w:rPr>
        <w:rFonts w:ascii="Wingdings" w:hAnsi="Wingdings" w:hint="default"/>
      </w:rPr>
    </w:lvl>
    <w:lvl w:ilvl="3" w:tplc="DA72E008" w:tentative="1">
      <w:start w:val="1"/>
      <w:numFmt w:val="bullet"/>
      <w:lvlText w:val=""/>
      <w:lvlJc w:val="left"/>
      <w:pPr>
        <w:tabs>
          <w:tab w:val="num" w:pos="2880"/>
        </w:tabs>
        <w:ind w:left="2880" w:hanging="360"/>
      </w:pPr>
      <w:rPr>
        <w:rFonts w:ascii="Wingdings" w:hAnsi="Wingdings" w:hint="default"/>
      </w:rPr>
    </w:lvl>
    <w:lvl w:ilvl="4" w:tplc="255A5C2C" w:tentative="1">
      <w:start w:val="1"/>
      <w:numFmt w:val="bullet"/>
      <w:lvlText w:val=""/>
      <w:lvlJc w:val="left"/>
      <w:pPr>
        <w:tabs>
          <w:tab w:val="num" w:pos="3600"/>
        </w:tabs>
        <w:ind w:left="3600" w:hanging="360"/>
      </w:pPr>
      <w:rPr>
        <w:rFonts w:ascii="Wingdings" w:hAnsi="Wingdings" w:hint="default"/>
      </w:rPr>
    </w:lvl>
    <w:lvl w:ilvl="5" w:tplc="669A97A8" w:tentative="1">
      <w:start w:val="1"/>
      <w:numFmt w:val="bullet"/>
      <w:lvlText w:val=""/>
      <w:lvlJc w:val="left"/>
      <w:pPr>
        <w:tabs>
          <w:tab w:val="num" w:pos="4320"/>
        </w:tabs>
        <w:ind w:left="4320" w:hanging="360"/>
      </w:pPr>
      <w:rPr>
        <w:rFonts w:ascii="Wingdings" w:hAnsi="Wingdings" w:hint="default"/>
      </w:rPr>
    </w:lvl>
    <w:lvl w:ilvl="6" w:tplc="9168E704" w:tentative="1">
      <w:start w:val="1"/>
      <w:numFmt w:val="bullet"/>
      <w:lvlText w:val=""/>
      <w:lvlJc w:val="left"/>
      <w:pPr>
        <w:tabs>
          <w:tab w:val="num" w:pos="5040"/>
        </w:tabs>
        <w:ind w:left="5040" w:hanging="360"/>
      </w:pPr>
      <w:rPr>
        <w:rFonts w:ascii="Wingdings" w:hAnsi="Wingdings" w:hint="default"/>
      </w:rPr>
    </w:lvl>
    <w:lvl w:ilvl="7" w:tplc="10F4D520" w:tentative="1">
      <w:start w:val="1"/>
      <w:numFmt w:val="bullet"/>
      <w:lvlText w:val=""/>
      <w:lvlJc w:val="left"/>
      <w:pPr>
        <w:tabs>
          <w:tab w:val="num" w:pos="5760"/>
        </w:tabs>
        <w:ind w:left="5760" w:hanging="360"/>
      </w:pPr>
      <w:rPr>
        <w:rFonts w:ascii="Wingdings" w:hAnsi="Wingdings" w:hint="default"/>
      </w:rPr>
    </w:lvl>
    <w:lvl w:ilvl="8" w:tplc="D9DAF8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8CE7349"/>
    <w:multiLevelType w:val="multilevel"/>
    <w:tmpl w:val="F59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C3719"/>
    <w:multiLevelType w:val="hybridMultilevel"/>
    <w:tmpl w:val="EF80CA06"/>
    <w:lvl w:ilvl="0" w:tplc="BB88FA04">
      <w:start w:val="1"/>
      <w:numFmt w:val="bullet"/>
      <w:lvlText w:val=""/>
      <w:lvlJc w:val="left"/>
      <w:pPr>
        <w:tabs>
          <w:tab w:val="num" w:pos="720"/>
        </w:tabs>
        <w:ind w:left="720" w:hanging="360"/>
      </w:pPr>
      <w:rPr>
        <w:rFonts w:ascii="Wingdings" w:hAnsi="Wingdings" w:hint="default"/>
      </w:rPr>
    </w:lvl>
    <w:lvl w:ilvl="1" w:tplc="FE768F3E" w:tentative="1">
      <w:start w:val="1"/>
      <w:numFmt w:val="bullet"/>
      <w:lvlText w:val=""/>
      <w:lvlJc w:val="left"/>
      <w:pPr>
        <w:tabs>
          <w:tab w:val="num" w:pos="1440"/>
        </w:tabs>
        <w:ind w:left="1440" w:hanging="360"/>
      </w:pPr>
      <w:rPr>
        <w:rFonts w:ascii="Wingdings" w:hAnsi="Wingdings" w:hint="default"/>
      </w:rPr>
    </w:lvl>
    <w:lvl w:ilvl="2" w:tplc="9F70F99A" w:tentative="1">
      <w:start w:val="1"/>
      <w:numFmt w:val="bullet"/>
      <w:lvlText w:val=""/>
      <w:lvlJc w:val="left"/>
      <w:pPr>
        <w:tabs>
          <w:tab w:val="num" w:pos="2160"/>
        </w:tabs>
        <w:ind w:left="2160" w:hanging="360"/>
      </w:pPr>
      <w:rPr>
        <w:rFonts w:ascii="Wingdings" w:hAnsi="Wingdings" w:hint="default"/>
      </w:rPr>
    </w:lvl>
    <w:lvl w:ilvl="3" w:tplc="436CE2A6" w:tentative="1">
      <w:start w:val="1"/>
      <w:numFmt w:val="bullet"/>
      <w:lvlText w:val=""/>
      <w:lvlJc w:val="left"/>
      <w:pPr>
        <w:tabs>
          <w:tab w:val="num" w:pos="2880"/>
        </w:tabs>
        <w:ind w:left="2880" w:hanging="360"/>
      </w:pPr>
      <w:rPr>
        <w:rFonts w:ascii="Wingdings" w:hAnsi="Wingdings" w:hint="default"/>
      </w:rPr>
    </w:lvl>
    <w:lvl w:ilvl="4" w:tplc="7C180B16" w:tentative="1">
      <w:start w:val="1"/>
      <w:numFmt w:val="bullet"/>
      <w:lvlText w:val=""/>
      <w:lvlJc w:val="left"/>
      <w:pPr>
        <w:tabs>
          <w:tab w:val="num" w:pos="3600"/>
        </w:tabs>
        <w:ind w:left="3600" w:hanging="360"/>
      </w:pPr>
      <w:rPr>
        <w:rFonts w:ascii="Wingdings" w:hAnsi="Wingdings" w:hint="default"/>
      </w:rPr>
    </w:lvl>
    <w:lvl w:ilvl="5" w:tplc="B78E7A3A" w:tentative="1">
      <w:start w:val="1"/>
      <w:numFmt w:val="bullet"/>
      <w:lvlText w:val=""/>
      <w:lvlJc w:val="left"/>
      <w:pPr>
        <w:tabs>
          <w:tab w:val="num" w:pos="4320"/>
        </w:tabs>
        <w:ind w:left="4320" w:hanging="360"/>
      </w:pPr>
      <w:rPr>
        <w:rFonts w:ascii="Wingdings" w:hAnsi="Wingdings" w:hint="default"/>
      </w:rPr>
    </w:lvl>
    <w:lvl w:ilvl="6" w:tplc="7F041DC6" w:tentative="1">
      <w:start w:val="1"/>
      <w:numFmt w:val="bullet"/>
      <w:lvlText w:val=""/>
      <w:lvlJc w:val="left"/>
      <w:pPr>
        <w:tabs>
          <w:tab w:val="num" w:pos="5040"/>
        </w:tabs>
        <w:ind w:left="5040" w:hanging="360"/>
      </w:pPr>
      <w:rPr>
        <w:rFonts w:ascii="Wingdings" w:hAnsi="Wingdings" w:hint="default"/>
      </w:rPr>
    </w:lvl>
    <w:lvl w:ilvl="7" w:tplc="740A361A" w:tentative="1">
      <w:start w:val="1"/>
      <w:numFmt w:val="bullet"/>
      <w:lvlText w:val=""/>
      <w:lvlJc w:val="left"/>
      <w:pPr>
        <w:tabs>
          <w:tab w:val="num" w:pos="5760"/>
        </w:tabs>
        <w:ind w:left="5760" w:hanging="360"/>
      </w:pPr>
      <w:rPr>
        <w:rFonts w:ascii="Wingdings" w:hAnsi="Wingdings" w:hint="default"/>
      </w:rPr>
    </w:lvl>
    <w:lvl w:ilvl="8" w:tplc="0CF6BF8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947B94"/>
    <w:multiLevelType w:val="hybridMultilevel"/>
    <w:tmpl w:val="6E505A0C"/>
    <w:lvl w:ilvl="0" w:tplc="04090001">
      <w:start w:val="1"/>
      <w:numFmt w:val="bullet"/>
      <w:lvlText w:val=""/>
      <w:lvlJc w:val="left"/>
      <w:pPr>
        <w:ind w:left="360"/>
      </w:pPr>
      <w:rPr>
        <w:rFonts w:ascii="Symbol" w:hAnsi="Symbol" w:hint="default"/>
        <w:b w:val="0"/>
        <w:i w:val="0"/>
        <w:strike w:val="0"/>
        <w:dstrike w:val="0"/>
        <w:color w:val="00000A"/>
        <w:sz w:val="21"/>
        <w:szCs w:val="21"/>
        <w:u w:val="none" w:color="000000"/>
        <w:bdr w:val="none" w:sz="0" w:space="0" w:color="auto"/>
        <w:shd w:val="clear" w:color="auto" w:fill="auto"/>
        <w:vertAlign w:val="baseline"/>
      </w:rPr>
    </w:lvl>
    <w:lvl w:ilvl="1" w:tplc="60BA52F4">
      <w:start w:val="1"/>
      <w:numFmt w:val="bullet"/>
      <w:lvlRestart w:val="0"/>
      <w:lvlText w:val="o"/>
      <w:lvlJc w:val="left"/>
      <w:pPr>
        <w:ind w:left="1346"/>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2" w:tplc="EE62C760">
      <w:start w:val="1"/>
      <w:numFmt w:val="bullet"/>
      <w:lvlText w:val="▪"/>
      <w:lvlJc w:val="left"/>
      <w:pPr>
        <w:ind w:left="20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3" w:tplc="29DAEC94">
      <w:start w:val="1"/>
      <w:numFmt w:val="bullet"/>
      <w:lvlText w:val="•"/>
      <w:lvlJc w:val="left"/>
      <w:pPr>
        <w:ind w:left="28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4" w:tplc="8F10F730">
      <w:start w:val="1"/>
      <w:numFmt w:val="bullet"/>
      <w:lvlText w:val="o"/>
      <w:lvlJc w:val="left"/>
      <w:pPr>
        <w:ind w:left="353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5" w:tplc="B64AEBD4">
      <w:start w:val="1"/>
      <w:numFmt w:val="bullet"/>
      <w:lvlText w:val="▪"/>
      <w:lvlJc w:val="left"/>
      <w:pPr>
        <w:ind w:left="425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6" w:tplc="D23E5462">
      <w:start w:val="1"/>
      <w:numFmt w:val="bullet"/>
      <w:lvlText w:val="•"/>
      <w:lvlJc w:val="left"/>
      <w:pPr>
        <w:ind w:left="497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7" w:tplc="C87A99E8">
      <w:start w:val="1"/>
      <w:numFmt w:val="bullet"/>
      <w:lvlText w:val="o"/>
      <w:lvlJc w:val="left"/>
      <w:pPr>
        <w:ind w:left="56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8" w:tplc="E30E2B48">
      <w:start w:val="1"/>
      <w:numFmt w:val="bullet"/>
      <w:lvlText w:val="▪"/>
      <w:lvlJc w:val="left"/>
      <w:pPr>
        <w:ind w:left="64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abstractNum>
  <w:abstractNum w:abstractNumId="17" w15:restartNumberingAfterBreak="0">
    <w:nsid w:val="0BA900F9"/>
    <w:multiLevelType w:val="multilevel"/>
    <w:tmpl w:val="17C4229A"/>
    <w:lvl w:ilvl="0">
      <w:start w:val="1"/>
      <w:numFmt w:val="bullet"/>
      <w:lvlText w:val="o"/>
      <w:lvlJc w:val="left"/>
      <w:pPr>
        <w:ind w:left="1440" w:hanging="360"/>
      </w:pPr>
      <w:rPr>
        <w:rFonts w:ascii="Courier New" w:eastAsia="Courier New" w:hAnsi="Courier New" w:cs="Courier New"/>
        <w:b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0D164107"/>
    <w:multiLevelType w:val="multilevel"/>
    <w:tmpl w:val="C13C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B7087A"/>
    <w:multiLevelType w:val="hybridMultilevel"/>
    <w:tmpl w:val="FB36FDE8"/>
    <w:lvl w:ilvl="0" w:tplc="04090005">
      <w:start w:val="1"/>
      <w:numFmt w:val="bullet"/>
      <w:lvlText w:val=""/>
      <w:lvlJc w:val="left"/>
      <w:pPr>
        <w:ind w:left="1354"/>
      </w:pPr>
      <w:rPr>
        <w:rFonts w:ascii="Wingdings" w:hAnsi="Wingdings" w:hint="default"/>
        <w:b w:val="0"/>
        <w:i w:val="0"/>
        <w:strike w:val="0"/>
        <w:dstrike w:val="0"/>
        <w:color w:val="00000A"/>
        <w:sz w:val="21"/>
        <w:szCs w:val="21"/>
        <w:u w:val="none" w:color="000000"/>
        <w:bdr w:val="none" w:sz="0" w:space="0" w:color="auto"/>
        <w:shd w:val="clear" w:color="auto" w:fill="auto"/>
        <w:vertAlign w:val="baseline"/>
      </w:rPr>
    </w:lvl>
    <w:lvl w:ilvl="1" w:tplc="FFFFFFFF">
      <w:start w:val="1"/>
      <w:numFmt w:val="bullet"/>
      <w:lvlText w:val="o"/>
      <w:lvlJc w:val="left"/>
      <w:pPr>
        <w:ind w:left="2039" w:hanging="360"/>
      </w:pPr>
      <w:rPr>
        <w:rFonts w:ascii="Courier New" w:hAnsi="Courier New" w:cs="Courier New" w:hint="default"/>
      </w:rPr>
    </w:lvl>
    <w:lvl w:ilvl="2" w:tplc="FFFFFFFF">
      <w:start w:val="1"/>
      <w:numFmt w:val="bullet"/>
      <w:lvlText w:val="•"/>
      <w:lvlJc w:val="left"/>
      <w:pPr>
        <w:ind w:left="2735"/>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311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83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55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27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99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71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20" w15:restartNumberingAfterBreak="0">
    <w:nsid w:val="0FF558BA"/>
    <w:multiLevelType w:val="hybridMultilevel"/>
    <w:tmpl w:val="3530FB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03566B1"/>
    <w:multiLevelType w:val="hybridMultilevel"/>
    <w:tmpl w:val="DC822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5D443D"/>
    <w:multiLevelType w:val="hybridMultilevel"/>
    <w:tmpl w:val="1278DF1E"/>
    <w:lvl w:ilvl="0" w:tplc="36EA1C5A">
      <w:start w:val="1"/>
      <w:numFmt w:val="bullet"/>
      <w:lvlText w:val="•"/>
      <w:lvlJc w:val="left"/>
      <w:pPr>
        <w:ind w:left="360"/>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1" w:tplc="F7D68BE8">
      <w:start w:val="1"/>
      <w:numFmt w:val="bullet"/>
      <w:lvlText w:val="o"/>
      <w:lvlJc w:val="left"/>
      <w:pPr>
        <w:ind w:left="1108"/>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2" w:tplc="A69C1D12">
      <w:start w:val="1"/>
      <w:numFmt w:val="bullet"/>
      <w:lvlRestart w:val="0"/>
      <w:lvlText w:val=""/>
      <w:lvlJc w:val="left"/>
      <w:pPr>
        <w:ind w:left="2015"/>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3" w:tplc="C2EA2B88">
      <w:start w:val="1"/>
      <w:numFmt w:val="bullet"/>
      <w:lvlText w:val="•"/>
      <w:lvlJc w:val="left"/>
      <w:pPr>
        <w:ind w:left="257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4" w:tplc="7E949212">
      <w:start w:val="1"/>
      <w:numFmt w:val="bullet"/>
      <w:lvlText w:val="o"/>
      <w:lvlJc w:val="left"/>
      <w:pPr>
        <w:ind w:left="329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5" w:tplc="3C70DE22">
      <w:start w:val="1"/>
      <w:numFmt w:val="bullet"/>
      <w:lvlText w:val="▪"/>
      <w:lvlJc w:val="left"/>
      <w:pPr>
        <w:ind w:left="401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6" w:tplc="4EAA2418">
      <w:start w:val="1"/>
      <w:numFmt w:val="bullet"/>
      <w:lvlText w:val="•"/>
      <w:lvlJc w:val="left"/>
      <w:pPr>
        <w:ind w:left="473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7" w:tplc="FED25E56">
      <w:start w:val="1"/>
      <w:numFmt w:val="bullet"/>
      <w:lvlText w:val="o"/>
      <w:lvlJc w:val="left"/>
      <w:pPr>
        <w:ind w:left="545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8" w:tplc="836ADE5A">
      <w:start w:val="1"/>
      <w:numFmt w:val="bullet"/>
      <w:lvlText w:val="▪"/>
      <w:lvlJc w:val="left"/>
      <w:pPr>
        <w:ind w:left="6176"/>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abstractNum>
  <w:abstractNum w:abstractNumId="23" w15:restartNumberingAfterBreak="0">
    <w:nsid w:val="16740F3A"/>
    <w:multiLevelType w:val="multilevel"/>
    <w:tmpl w:val="BC56CB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7235E47"/>
    <w:multiLevelType w:val="multilevel"/>
    <w:tmpl w:val="0C3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51E3C"/>
    <w:multiLevelType w:val="hybridMultilevel"/>
    <w:tmpl w:val="2D0C8226"/>
    <w:lvl w:ilvl="0" w:tplc="50B2270C">
      <w:start w:val="1"/>
      <w:numFmt w:val="bullet"/>
      <w:lvlText w:val="•"/>
      <w:lvlJc w:val="left"/>
      <w:pPr>
        <w:ind w:left="36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1" w:tplc="46743B2C">
      <w:start w:val="1"/>
      <w:numFmt w:val="bullet"/>
      <w:lvlText w:val="•"/>
      <w:lvlJc w:val="left"/>
      <w:pPr>
        <w:ind w:left="2707"/>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2" w:tplc="6A34BAF6">
      <w:start w:val="1"/>
      <w:numFmt w:val="bullet"/>
      <w:lvlText w:val="▪"/>
      <w:lvlJc w:val="left"/>
      <w:pPr>
        <w:ind w:left="2434"/>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FA4CC5C8">
      <w:start w:val="1"/>
      <w:numFmt w:val="bullet"/>
      <w:lvlText w:val="•"/>
      <w:lvlJc w:val="left"/>
      <w:pPr>
        <w:ind w:left="3154"/>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0150ADF6">
      <w:start w:val="1"/>
      <w:numFmt w:val="bullet"/>
      <w:lvlText w:val="o"/>
      <w:lvlJc w:val="left"/>
      <w:pPr>
        <w:ind w:left="3874"/>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2EE440EE">
      <w:start w:val="1"/>
      <w:numFmt w:val="bullet"/>
      <w:lvlText w:val="▪"/>
      <w:lvlJc w:val="left"/>
      <w:pPr>
        <w:ind w:left="4594"/>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5DFAD826">
      <w:start w:val="1"/>
      <w:numFmt w:val="bullet"/>
      <w:lvlText w:val="•"/>
      <w:lvlJc w:val="left"/>
      <w:pPr>
        <w:ind w:left="5314"/>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AB02DA26">
      <w:start w:val="1"/>
      <w:numFmt w:val="bullet"/>
      <w:lvlText w:val="o"/>
      <w:lvlJc w:val="left"/>
      <w:pPr>
        <w:ind w:left="6034"/>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9E746C02">
      <w:start w:val="1"/>
      <w:numFmt w:val="bullet"/>
      <w:lvlText w:val="▪"/>
      <w:lvlJc w:val="left"/>
      <w:pPr>
        <w:ind w:left="6754"/>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26" w15:restartNumberingAfterBreak="0">
    <w:nsid w:val="18CB498F"/>
    <w:multiLevelType w:val="multilevel"/>
    <w:tmpl w:val="5DAC13B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7" w15:restartNumberingAfterBreak="0">
    <w:nsid w:val="1A932F1D"/>
    <w:multiLevelType w:val="hybridMultilevel"/>
    <w:tmpl w:val="2A6A7DA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1D027BE7"/>
    <w:multiLevelType w:val="hybridMultilevel"/>
    <w:tmpl w:val="62CC9F8A"/>
    <w:lvl w:ilvl="0" w:tplc="04090005">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9" w15:restartNumberingAfterBreak="0">
    <w:nsid w:val="1DEA6212"/>
    <w:multiLevelType w:val="hybridMultilevel"/>
    <w:tmpl w:val="1D92C3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097B68"/>
    <w:multiLevelType w:val="multilevel"/>
    <w:tmpl w:val="4DF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A49F6"/>
    <w:multiLevelType w:val="hybridMultilevel"/>
    <w:tmpl w:val="1B4A6192"/>
    <w:lvl w:ilvl="0" w:tplc="FFFFFFFF">
      <w:start w:val="1"/>
      <w:numFmt w:val="bullet"/>
      <w:lvlText w:val="o"/>
      <w:lvlJc w:val="left"/>
      <w:pPr>
        <w:ind w:left="1354"/>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1" w:tplc="04090005">
      <w:start w:val="1"/>
      <w:numFmt w:val="bullet"/>
      <w:lvlText w:val=""/>
      <w:lvlJc w:val="left"/>
      <w:pPr>
        <w:ind w:left="2039" w:hanging="360"/>
      </w:pPr>
      <w:rPr>
        <w:rFonts w:ascii="Wingdings" w:hAnsi="Wingdings" w:hint="default"/>
      </w:rPr>
    </w:lvl>
    <w:lvl w:ilvl="2" w:tplc="FFFFFFFF">
      <w:start w:val="1"/>
      <w:numFmt w:val="bullet"/>
      <w:lvlText w:val="•"/>
      <w:lvlJc w:val="left"/>
      <w:pPr>
        <w:ind w:left="2735"/>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311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83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55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27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99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71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32" w15:restartNumberingAfterBreak="0">
    <w:nsid w:val="233D0B96"/>
    <w:multiLevelType w:val="hybridMultilevel"/>
    <w:tmpl w:val="30524A50"/>
    <w:lvl w:ilvl="0" w:tplc="99BC5F04">
      <w:start w:val="1"/>
      <w:numFmt w:val="bullet"/>
      <w:lvlText w:val="o"/>
      <w:lvlJc w:val="left"/>
      <w:pPr>
        <w:ind w:left="1354"/>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374638F"/>
    <w:multiLevelType w:val="multilevel"/>
    <w:tmpl w:val="6A3CF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24DF3B8E"/>
    <w:multiLevelType w:val="multilevel"/>
    <w:tmpl w:val="0456A9C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35" w15:restartNumberingAfterBreak="0">
    <w:nsid w:val="24FC1849"/>
    <w:multiLevelType w:val="multilevel"/>
    <w:tmpl w:val="CAC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57259D"/>
    <w:multiLevelType w:val="multilevel"/>
    <w:tmpl w:val="69625A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25C11BF0"/>
    <w:multiLevelType w:val="multilevel"/>
    <w:tmpl w:val="FE04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31C4B"/>
    <w:multiLevelType w:val="multilevel"/>
    <w:tmpl w:val="62AE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66BC5"/>
    <w:multiLevelType w:val="hybridMultilevel"/>
    <w:tmpl w:val="7D941D9E"/>
    <w:lvl w:ilvl="0" w:tplc="314EC670">
      <w:start w:val="1"/>
      <w:numFmt w:val="bullet"/>
      <w:lvlText w:val=""/>
      <w:lvlJc w:val="left"/>
      <w:pPr>
        <w:ind w:left="1440" w:hanging="360"/>
      </w:pPr>
      <w:rPr>
        <w:rFonts w:ascii="Symbol" w:hAnsi="Symbol" w:hint="default"/>
      </w:rPr>
    </w:lvl>
    <w:lvl w:ilvl="1" w:tplc="744C2C7A" w:tentative="1">
      <w:start w:val="1"/>
      <w:numFmt w:val="bullet"/>
      <w:lvlText w:val="o"/>
      <w:lvlJc w:val="left"/>
      <w:pPr>
        <w:ind w:left="2160" w:hanging="360"/>
      </w:pPr>
      <w:rPr>
        <w:rFonts w:ascii="Courier New" w:hAnsi="Courier New" w:cs="Courier New" w:hint="default"/>
      </w:rPr>
    </w:lvl>
    <w:lvl w:ilvl="2" w:tplc="BC301144" w:tentative="1">
      <w:start w:val="1"/>
      <w:numFmt w:val="bullet"/>
      <w:lvlText w:val=""/>
      <w:lvlJc w:val="left"/>
      <w:pPr>
        <w:ind w:left="2880" w:hanging="360"/>
      </w:pPr>
      <w:rPr>
        <w:rFonts w:ascii="Wingdings" w:hAnsi="Wingdings" w:hint="default"/>
      </w:rPr>
    </w:lvl>
    <w:lvl w:ilvl="3" w:tplc="DCBEF7A8" w:tentative="1">
      <w:start w:val="1"/>
      <w:numFmt w:val="bullet"/>
      <w:lvlText w:val=""/>
      <w:lvlJc w:val="left"/>
      <w:pPr>
        <w:ind w:left="3600" w:hanging="360"/>
      </w:pPr>
      <w:rPr>
        <w:rFonts w:ascii="Symbol" w:hAnsi="Symbol" w:hint="default"/>
      </w:rPr>
    </w:lvl>
    <w:lvl w:ilvl="4" w:tplc="7F186462" w:tentative="1">
      <w:start w:val="1"/>
      <w:numFmt w:val="bullet"/>
      <w:lvlText w:val="o"/>
      <w:lvlJc w:val="left"/>
      <w:pPr>
        <w:ind w:left="4320" w:hanging="360"/>
      </w:pPr>
      <w:rPr>
        <w:rFonts w:ascii="Courier New" w:hAnsi="Courier New" w:cs="Courier New" w:hint="default"/>
      </w:rPr>
    </w:lvl>
    <w:lvl w:ilvl="5" w:tplc="8334CEC4" w:tentative="1">
      <w:start w:val="1"/>
      <w:numFmt w:val="bullet"/>
      <w:lvlText w:val=""/>
      <w:lvlJc w:val="left"/>
      <w:pPr>
        <w:ind w:left="5040" w:hanging="360"/>
      </w:pPr>
      <w:rPr>
        <w:rFonts w:ascii="Wingdings" w:hAnsi="Wingdings" w:hint="default"/>
      </w:rPr>
    </w:lvl>
    <w:lvl w:ilvl="6" w:tplc="E5686946" w:tentative="1">
      <w:start w:val="1"/>
      <w:numFmt w:val="bullet"/>
      <w:lvlText w:val=""/>
      <w:lvlJc w:val="left"/>
      <w:pPr>
        <w:ind w:left="5760" w:hanging="360"/>
      </w:pPr>
      <w:rPr>
        <w:rFonts w:ascii="Symbol" w:hAnsi="Symbol" w:hint="default"/>
      </w:rPr>
    </w:lvl>
    <w:lvl w:ilvl="7" w:tplc="0FAC7C24" w:tentative="1">
      <w:start w:val="1"/>
      <w:numFmt w:val="bullet"/>
      <w:lvlText w:val="o"/>
      <w:lvlJc w:val="left"/>
      <w:pPr>
        <w:ind w:left="6480" w:hanging="360"/>
      </w:pPr>
      <w:rPr>
        <w:rFonts w:ascii="Courier New" w:hAnsi="Courier New" w:cs="Courier New" w:hint="default"/>
      </w:rPr>
    </w:lvl>
    <w:lvl w:ilvl="8" w:tplc="F44E0386" w:tentative="1">
      <w:start w:val="1"/>
      <w:numFmt w:val="bullet"/>
      <w:lvlText w:val=""/>
      <w:lvlJc w:val="left"/>
      <w:pPr>
        <w:ind w:left="7200" w:hanging="360"/>
      </w:pPr>
      <w:rPr>
        <w:rFonts w:ascii="Wingdings" w:hAnsi="Wingdings" w:hint="default"/>
      </w:rPr>
    </w:lvl>
  </w:abstractNum>
  <w:abstractNum w:abstractNumId="40" w15:restartNumberingAfterBreak="0">
    <w:nsid w:val="275E08F7"/>
    <w:multiLevelType w:val="hybridMultilevel"/>
    <w:tmpl w:val="5570F9D6"/>
    <w:lvl w:ilvl="0" w:tplc="42B4806C">
      <w:start w:val="1"/>
      <w:numFmt w:val="bullet"/>
      <w:lvlText w:val="•"/>
      <w:lvlJc w:val="left"/>
      <w:pPr>
        <w:ind w:left="360"/>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1" w:tplc="381E6170">
      <w:start w:val="1"/>
      <w:numFmt w:val="bullet"/>
      <w:lvlRestart w:val="0"/>
      <w:lvlText w:val="o"/>
      <w:lvlJc w:val="left"/>
      <w:pPr>
        <w:ind w:left="837"/>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2" w:tplc="973A21F4">
      <w:start w:val="1"/>
      <w:numFmt w:val="bullet"/>
      <w:lvlText w:val="▪"/>
      <w:lvlJc w:val="left"/>
      <w:pPr>
        <w:ind w:left="20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3" w:tplc="D9868CBC">
      <w:start w:val="1"/>
      <w:numFmt w:val="bullet"/>
      <w:lvlText w:val="•"/>
      <w:lvlJc w:val="left"/>
      <w:pPr>
        <w:ind w:left="28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4" w:tplc="75026F88">
      <w:start w:val="1"/>
      <w:numFmt w:val="bullet"/>
      <w:lvlText w:val="o"/>
      <w:lvlJc w:val="left"/>
      <w:pPr>
        <w:ind w:left="353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5" w:tplc="22B854F4">
      <w:start w:val="1"/>
      <w:numFmt w:val="bullet"/>
      <w:lvlText w:val="▪"/>
      <w:lvlJc w:val="left"/>
      <w:pPr>
        <w:ind w:left="425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6" w:tplc="93BC3C74">
      <w:start w:val="1"/>
      <w:numFmt w:val="bullet"/>
      <w:lvlText w:val="•"/>
      <w:lvlJc w:val="left"/>
      <w:pPr>
        <w:ind w:left="497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7" w:tplc="A1A489B2">
      <w:start w:val="1"/>
      <w:numFmt w:val="bullet"/>
      <w:lvlText w:val="o"/>
      <w:lvlJc w:val="left"/>
      <w:pPr>
        <w:ind w:left="56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8" w:tplc="F5183C06">
      <w:start w:val="1"/>
      <w:numFmt w:val="bullet"/>
      <w:lvlText w:val="▪"/>
      <w:lvlJc w:val="left"/>
      <w:pPr>
        <w:ind w:left="64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abstractNum>
  <w:abstractNum w:abstractNumId="41" w15:restartNumberingAfterBreak="0">
    <w:nsid w:val="276035AD"/>
    <w:multiLevelType w:val="multilevel"/>
    <w:tmpl w:val="D29A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A64A6B"/>
    <w:multiLevelType w:val="multilevel"/>
    <w:tmpl w:val="5F34A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2B0D5021"/>
    <w:multiLevelType w:val="multilevel"/>
    <w:tmpl w:val="77CE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5688F"/>
    <w:multiLevelType w:val="multilevel"/>
    <w:tmpl w:val="15D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C54B7C"/>
    <w:multiLevelType w:val="hybridMultilevel"/>
    <w:tmpl w:val="2A3A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CF61D74"/>
    <w:multiLevelType w:val="hybridMultilevel"/>
    <w:tmpl w:val="419A1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D49021E"/>
    <w:multiLevelType w:val="multilevel"/>
    <w:tmpl w:val="DD1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011DCC"/>
    <w:multiLevelType w:val="multilevel"/>
    <w:tmpl w:val="88B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79732D"/>
    <w:multiLevelType w:val="hybridMultilevel"/>
    <w:tmpl w:val="B1160D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8947E8"/>
    <w:multiLevelType w:val="multilevel"/>
    <w:tmpl w:val="1A6AD182"/>
    <w:lvl w:ilvl="0">
      <w:start w:val="1"/>
      <w:numFmt w:val="bullet"/>
      <w:lvlText w:val=""/>
      <w:lvlJc w:val="left"/>
      <w:pPr>
        <w:ind w:left="720" w:hanging="360"/>
      </w:pPr>
      <w:rPr>
        <w:rFonts w:ascii="Symbol" w:hAnsi="Symbol" w:hint="default"/>
        <w:i w:val="0"/>
        <w:u w:val="none"/>
      </w:rPr>
    </w:lvl>
    <w:lvl w:ilvl="1">
      <w:start w:val="1"/>
      <w:numFmt w:val="decimal"/>
      <w:lvlText w:val="%1.%2."/>
      <w:lvlJc w:val="right"/>
      <w:pPr>
        <w:ind w:left="1440" w:hanging="360"/>
      </w:pPr>
      <w:rPr>
        <w:i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15:restartNumberingAfterBreak="0">
    <w:nsid w:val="388335EF"/>
    <w:multiLevelType w:val="hybridMultilevel"/>
    <w:tmpl w:val="9CB44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3000EA"/>
    <w:multiLevelType w:val="hybridMultilevel"/>
    <w:tmpl w:val="14E043BC"/>
    <w:lvl w:ilvl="0" w:tplc="FFFFFFFF">
      <w:start w:val="1"/>
      <w:numFmt w:val="bullet"/>
      <w:lvlText w:val="o"/>
      <w:lvlJc w:val="left"/>
      <w:pPr>
        <w:ind w:left="1354"/>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1" w:tplc="04090005">
      <w:start w:val="1"/>
      <w:numFmt w:val="bullet"/>
      <w:lvlText w:val=""/>
      <w:lvlJc w:val="left"/>
      <w:pPr>
        <w:ind w:left="2039" w:hanging="360"/>
      </w:pPr>
      <w:rPr>
        <w:rFonts w:ascii="Wingdings" w:hAnsi="Wingdings" w:hint="default"/>
      </w:rPr>
    </w:lvl>
    <w:lvl w:ilvl="2" w:tplc="FFFFFFFF">
      <w:start w:val="1"/>
      <w:numFmt w:val="bullet"/>
      <w:lvlText w:val="•"/>
      <w:lvlJc w:val="left"/>
      <w:pPr>
        <w:ind w:left="2735"/>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311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83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55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27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99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710"/>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53" w15:restartNumberingAfterBreak="0">
    <w:nsid w:val="3CAF536B"/>
    <w:multiLevelType w:val="multilevel"/>
    <w:tmpl w:val="B978A2F8"/>
    <w:lvl w:ilvl="0">
      <w:start w:val="1"/>
      <w:numFmt w:val="decimal"/>
      <w:lvlText w:val="%1."/>
      <w:lvlJc w:val="right"/>
      <w:pPr>
        <w:ind w:left="540" w:hanging="360"/>
      </w:pPr>
      <w:rPr>
        <w:i w:val="0"/>
        <w:sz w:val="28"/>
        <w:szCs w:val="28"/>
        <w:u w:val="none"/>
      </w:rPr>
    </w:lvl>
    <w:lvl w:ilvl="1">
      <w:start w:val="1"/>
      <w:numFmt w:val="decimal"/>
      <w:lvlText w:val="%1.%2."/>
      <w:lvlJc w:val="right"/>
      <w:pPr>
        <w:ind w:left="1440" w:hanging="360"/>
      </w:pPr>
      <w:rPr>
        <w:i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15:restartNumberingAfterBreak="0">
    <w:nsid w:val="3DC72D21"/>
    <w:multiLevelType w:val="multilevel"/>
    <w:tmpl w:val="0744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C55952"/>
    <w:multiLevelType w:val="hybridMultilevel"/>
    <w:tmpl w:val="FE4E9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341665"/>
    <w:multiLevelType w:val="hybridMultilevel"/>
    <w:tmpl w:val="D1403E34"/>
    <w:lvl w:ilvl="0" w:tplc="DA4401A4">
      <w:start w:val="1"/>
      <w:numFmt w:val="bullet"/>
      <w:lvlText w:val="•"/>
      <w:lvlJc w:val="left"/>
      <w:pPr>
        <w:ind w:left="677"/>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1" w:tplc="5FDC0CC0">
      <w:start w:val="1"/>
      <w:numFmt w:val="bullet"/>
      <w:lvlText w:val="o"/>
      <w:lvlJc w:val="left"/>
      <w:pPr>
        <w:ind w:left="139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2" w:tplc="7D6AD060">
      <w:start w:val="1"/>
      <w:numFmt w:val="bullet"/>
      <w:lvlText w:val="▪"/>
      <w:lvlJc w:val="left"/>
      <w:pPr>
        <w:ind w:left="21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67BAB2D2">
      <w:start w:val="1"/>
      <w:numFmt w:val="bullet"/>
      <w:lvlText w:val="•"/>
      <w:lvlJc w:val="left"/>
      <w:pPr>
        <w:ind w:left="283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D82465A8">
      <w:start w:val="1"/>
      <w:numFmt w:val="bullet"/>
      <w:lvlText w:val="o"/>
      <w:lvlJc w:val="left"/>
      <w:pPr>
        <w:ind w:left="35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335CC60C">
      <w:start w:val="1"/>
      <w:numFmt w:val="bullet"/>
      <w:lvlText w:val="▪"/>
      <w:lvlJc w:val="left"/>
      <w:pPr>
        <w:ind w:left="427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47307CDE">
      <w:start w:val="1"/>
      <w:numFmt w:val="bullet"/>
      <w:lvlText w:val="•"/>
      <w:lvlJc w:val="left"/>
      <w:pPr>
        <w:ind w:left="499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E040A87A">
      <w:start w:val="1"/>
      <w:numFmt w:val="bullet"/>
      <w:lvlText w:val="o"/>
      <w:lvlJc w:val="left"/>
      <w:pPr>
        <w:ind w:left="57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DA18475A">
      <w:start w:val="1"/>
      <w:numFmt w:val="bullet"/>
      <w:lvlText w:val="▪"/>
      <w:lvlJc w:val="left"/>
      <w:pPr>
        <w:ind w:left="643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57" w15:restartNumberingAfterBreak="0">
    <w:nsid w:val="437E7AB3"/>
    <w:multiLevelType w:val="multilevel"/>
    <w:tmpl w:val="E49E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CE070A"/>
    <w:multiLevelType w:val="hybridMultilevel"/>
    <w:tmpl w:val="8CCC10FC"/>
    <w:lvl w:ilvl="0" w:tplc="E2F8EE10">
      <w:start w:val="1"/>
      <w:numFmt w:val="bullet"/>
      <w:lvlText w:val=""/>
      <w:lvlJc w:val="left"/>
      <w:pPr>
        <w:tabs>
          <w:tab w:val="num" w:pos="720"/>
        </w:tabs>
        <w:ind w:left="720" w:hanging="360"/>
      </w:pPr>
      <w:rPr>
        <w:rFonts w:ascii="Wingdings" w:hAnsi="Wingdings" w:hint="default"/>
      </w:rPr>
    </w:lvl>
    <w:lvl w:ilvl="1" w:tplc="6C7AE7A0" w:tentative="1">
      <w:start w:val="1"/>
      <w:numFmt w:val="bullet"/>
      <w:lvlText w:val=""/>
      <w:lvlJc w:val="left"/>
      <w:pPr>
        <w:tabs>
          <w:tab w:val="num" w:pos="1440"/>
        </w:tabs>
        <w:ind w:left="1440" w:hanging="360"/>
      </w:pPr>
      <w:rPr>
        <w:rFonts w:ascii="Wingdings" w:hAnsi="Wingdings" w:hint="default"/>
      </w:rPr>
    </w:lvl>
    <w:lvl w:ilvl="2" w:tplc="969ED2E4" w:tentative="1">
      <w:start w:val="1"/>
      <w:numFmt w:val="bullet"/>
      <w:lvlText w:val=""/>
      <w:lvlJc w:val="left"/>
      <w:pPr>
        <w:tabs>
          <w:tab w:val="num" w:pos="2160"/>
        </w:tabs>
        <w:ind w:left="2160" w:hanging="360"/>
      </w:pPr>
      <w:rPr>
        <w:rFonts w:ascii="Wingdings" w:hAnsi="Wingdings" w:hint="default"/>
      </w:rPr>
    </w:lvl>
    <w:lvl w:ilvl="3" w:tplc="23249084" w:tentative="1">
      <w:start w:val="1"/>
      <w:numFmt w:val="bullet"/>
      <w:lvlText w:val=""/>
      <w:lvlJc w:val="left"/>
      <w:pPr>
        <w:tabs>
          <w:tab w:val="num" w:pos="2880"/>
        </w:tabs>
        <w:ind w:left="2880" w:hanging="360"/>
      </w:pPr>
      <w:rPr>
        <w:rFonts w:ascii="Wingdings" w:hAnsi="Wingdings" w:hint="default"/>
      </w:rPr>
    </w:lvl>
    <w:lvl w:ilvl="4" w:tplc="9698C922" w:tentative="1">
      <w:start w:val="1"/>
      <w:numFmt w:val="bullet"/>
      <w:lvlText w:val=""/>
      <w:lvlJc w:val="left"/>
      <w:pPr>
        <w:tabs>
          <w:tab w:val="num" w:pos="3600"/>
        </w:tabs>
        <w:ind w:left="3600" w:hanging="360"/>
      </w:pPr>
      <w:rPr>
        <w:rFonts w:ascii="Wingdings" w:hAnsi="Wingdings" w:hint="default"/>
      </w:rPr>
    </w:lvl>
    <w:lvl w:ilvl="5" w:tplc="BC9E6F76" w:tentative="1">
      <w:start w:val="1"/>
      <w:numFmt w:val="bullet"/>
      <w:lvlText w:val=""/>
      <w:lvlJc w:val="left"/>
      <w:pPr>
        <w:tabs>
          <w:tab w:val="num" w:pos="4320"/>
        </w:tabs>
        <w:ind w:left="4320" w:hanging="360"/>
      </w:pPr>
      <w:rPr>
        <w:rFonts w:ascii="Wingdings" w:hAnsi="Wingdings" w:hint="default"/>
      </w:rPr>
    </w:lvl>
    <w:lvl w:ilvl="6" w:tplc="6BD424BA" w:tentative="1">
      <w:start w:val="1"/>
      <w:numFmt w:val="bullet"/>
      <w:lvlText w:val=""/>
      <w:lvlJc w:val="left"/>
      <w:pPr>
        <w:tabs>
          <w:tab w:val="num" w:pos="5040"/>
        </w:tabs>
        <w:ind w:left="5040" w:hanging="360"/>
      </w:pPr>
      <w:rPr>
        <w:rFonts w:ascii="Wingdings" w:hAnsi="Wingdings" w:hint="default"/>
      </w:rPr>
    </w:lvl>
    <w:lvl w:ilvl="7" w:tplc="5BBA8326" w:tentative="1">
      <w:start w:val="1"/>
      <w:numFmt w:val="bullet"/>
      <w:lvlText w:val=""/>
      <w:lvlJc w:val="left"/>
      <w:pPr>
        <w:tabs>
          <w:tab w:val="num" w:pos="5760"/>
        </w:tabs>
        <w:ind w:left="5760" w:hanging="360"/>
      </w:pPr>
      <w:rPr>
        <w:rFonts w:ascii="Wingdings" w:hAnsi="Wingdings" w:hint="default"/>
      </w:rPr>
    </w:lvl>
    <w:lvl w:ilvl="8" w:tplc="B194EB48"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44343E27"/>
    <w:multiLevelType w:val="multilevel"/>
    <w:tmpl w:val="597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AD5413"/>
    <w:multiLevelType w:val="multilevel"/>
    <w:tmpl w:val="4F0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0217F6"/>
    <w:multiLevelType w:val="hybridMultilevel"/>
    <w:tmpl w:val="E05CE1CA"/>
    <w:lvl w:ilvl="0" w:tplc="C2DE41CA">
      <w:start w:val="1"/>
      <w:numFmt w:val="bullet"/>
      <w:lvlText w:val="•"/>
      <w:lvlJc w:val="left"/>
      <w:pPr>
        <w:tabs>
          <w:tab w:val="num" w:pos="720"/>
        </w:tabs>
        <w:ind w:left="720" w:hanging="360"/>
      </w:pPr>
      <w:rPr>
        <w:rFonts w:ascii="Arial" w:hAnsi="Arial" w:hint="default"/>
      </w:rPr>
    </w:lvl>
    <w:lvl w:ilvl="1" w:tplc="449A1768" w:tentative="1">
      <w:start w:val="1"/>
      <w:numFmt w:val="bullet"/>
      <w:lvlText w:val="•"/>
      <w:lvlJc w:val="left"/>
      <w:pPr>
        <w:tabs>
          <w:tab w:val="num" w:pos="1440"/>
        </w:tabs>
        <w:ind w:left="1440" w:hanging="360"/>
      </w:pPr>
      <w:rPr>
        <w:rFonts w:ascii="Arial" w:hAnsi="Arial" w:hint="default"/>
      </w:rPr>
    </w:lvl>
    <w:lvl w:ilvl="2" w:tplc="5E40560C" w:tentative="1">
      <w:start w:val="1"/>
      <w:numFmt w:val="bullet"/>
      <w:lvlText w:val="•"/>
      <w:lvlJc w:val="left"/>
      <w:pPr>
        <w:tabs>
          <w:tab w:val="num" w:pos="2160"/>
        </w:tabs>
        <w:ind w:left="2160" w:hanging="360"/>
      </w:pPr>
      <w:rPr>
        <w:rFonts w:ascii="Arial" w:hAnsi="Arial" w:hint="default"/>
      </w:rPr>
    </w:lvl>
    <w:lvl w:ilvl="3" w:tplc="5E4AA824" w:tentative="1">
      <w:start w:val="1"/>
      <w:numFmt w:val="bullet"/>
      <w:lvlText w:val="•"/>
      <w:lvlJc w:val="left"/>
      <w:pPr>
        <w:tabs>
          <w:tab w:val="num" w:pos="2880"/>
        </w:tabs>
        <w:ind w:left="2880" w:hanging="360"/>
      </w:pPr>
      <w:rPr>
        <w:rFonts w:ascii="Arial" w:hAnsi="Arial" w:hint="default"/>
      </w:rPr>
    </w:lvl>
    <w:lvl w:ilvl="4" w:tplc="11CC17E8" w:tentative="1">
      <w:start w:val="1"/>
      <w:numFmt w:val="bullet"/>
      <w:lvlText w:val="•"/>
      <w:lvlJc w:val="left"/>
      <w:pPr>
        <w:tabs>
          <w:tab w:val="num" w:pos="3600"/>
        </w:tabs>
        <w:ind w:left="3600" w:hanging="360"/>
      </w:pPr>
      <w:rPr>
        <w:rFonts w:ascii="Arial" w:hAnsi="Arial" w:hint="default"/>
      </w:rPr>
    </w:lvl>
    <w:lvl w:ilvl="5" w:tplc="A8F8CEC8" w:tentative="1">
      <w:start w:val="1"/>
      <w:numFmt w:val="bullet"/>
      <w:lvlText w:val="•"/>
      <w:lvlJc w:val="left"/>
      <w:pPr>
        <w:tabs>
          <w:tab w:val="num" w:pos="4320"/>
        </w:tabs>
        <w:ind w:left="4320" w:hanging="360"/>
      </w:pPr>
      <w:rPr>
        <w:rFonts w:ascii="Arial" w:hAnsi="Arial" w:hint="default"/>
      </w:rPr>
    </w:lvl>
    <w:lvl w:ilvl="6" w:tplc="6520F7CE" w:tentative="1">
      <w:start w:val="1"/>
      <w:numFmt w:val="bullet"/>
      <w:lvlText w:val="•"/>
      <w:lvlJc w:val="left"/>
      <w:pPr>
        <w:tabs>
          <w:tab w:val="num" w:pos="5040"/>
        </w:tabs>
        <w:ind w:left="5040" w:hanging="360"/>
      </w:pPr>
      <w:rPr>
        <w:rFonts w:ascii="Arial" w:hAnsi="Arial" w:hint="default"/>
      </w:rPr>
    </w:lvl>
    <w:lvl w:ilvl="7" w:tplc="1F14B830" w:tentative="1">
      <w:start w:val="1"/>
      <w:numFmt w:val="bullet"/>
      <w:lvlText w:val="•"/>
      <w:lvlJc w:val="left"/>
      <w:pPr>
        <w:tabs>
          <w:tab w:val="num" w:pos="5760"/>
        </w:tabs>
        <w:ind w:left="5760" w:hanging="360"/>
      </w:pPr>
      <w:rPr>
        <w:rFonts w:ascii="Arial" w:hAnsi="Arial" w:hint="default"/>
      </w:rPr>
    </w:lvl>
    <w:lvl w:ilvl="8" w:tplc="76BEC3FE"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5B912A7"/>
    <w:multiLevelType w:val="hybridMultilevel"/>
    <w:tmpl w:val="2EB08CBC"/>
    <w:lvl w:ilvl="0" w:tplc="04090001">
      <w:start w:val="1"/>
      <w:numFmt w:val="bullet"/>
      <w:lvlText w:val=""/>
      <w:lvlJc w:val="left"/>
      <w:pPr>
        <w:ind w:left="677"/>
      </w:pPr>
      <w:rPr>
        <w:rFonts w:ascii="Symbol" w:hAnsi="Symbol" w:hint="default"/>
        <w:b w:val="0"/>
        <w:i w:val="0"/>
        <w:strike w:val="0"/>
        <w:dstrike w:val="0"/>
        <w:color w:val="00000A"/>
        <w:sz w:val="21"/>
        <w:szCs w:val="21"/>
        <w:u w:val="none" w:color="000000"/>
        <w:bdr w:val="none" w:sz="0" w:space="0" w:color="auto"/>
        <w:shd w:val="clear" w:color="auto" w:fill="auto"/>
        <w:vertAlign w:val="baseline"/>
      </w:rPr>
    </w:lvl>
    <w:lvl w:ilvl="1" w:tplc="FFFFFFFF">
      <w:start w:val="1"/>
      <w:numFmt w:val="bullet"/>
      <w:lvlText w:val="o"/>
      <w:lvlJc w:val="left"/>
      <w:pPr>
        <w:ind w:left="139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2" w:tplc="FFFFFFFF">
      <w:start w:val="1"/>
      <w:numFmt w:val="bullet"/>
      <w:lvlText w:val="▪"/>
      <w:lvlJc w:val="left"/>
      <w:pPr>
        <w:ind w:left="21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283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5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27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499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7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43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63" w15:restartNumberingAfterBreak="0">
    <w:nsid w:val="467E0D3D"/>
    <w:multiLevelType w:val="hybridMultilevel"/>
    <w:tmpl w:val="D382A5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8A4711"/>
    <w:multiLevelType w:val="multilevel"/>
    <w:tmpl w:val="207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471829"/>
    <w:multiLevelType w:val="multilevel"/>
    <w:tmpl w:val="19EE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FD542D"/>
    <w:multiLevelType w:val="multilevel"/>
    <w:tmpl w:val="0494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BF5658"/>
    <w:multiLevelType w:val="multilevel"/>
    <w:tmpl w:val="7B2E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CA1FC7"/>
    <w:multiLevelType w:val="multilevel"/>
    <w:tmpl w:val="9972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C10C4A"/>
    <w:multiLevelType w:val="multilevel"/>
    <w:tmpl w:val="317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F00E22"/>
    <w:multiLevelType w:val="multilevel"/>
    <w:tmpl w:val="BB82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9528C6"/>
    <w:multiLevelType w:val="multilevel"/>
    <w:tmpl w:val="CD3C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D401C3"/>
    <w:multiLevelType w:val="multilevel"/>
    <w:tmpl w:val="6A5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442BBC"/>
    <w:multiLevelType w:val="hybridMultilevel"/>
    <w:tmpl w:val="A78C5144"/>
    <w:lvl w:ilvl="0" w:tplc="FFFFFFFF">
      <w:start w:val="1"/>
      <w:numFmt w:val="bullet"/>
      <w:lvlText w:val="•"/>
      <w:lvlJc w:val="left"/>
      <w:pPr>
        <w:ind w:left="36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2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284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56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28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00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72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44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abstractNum>
  <w:abstractNum w:abstractNumId="74" w15:restartNumberingAfterBreak="0">
    <w:nsid w:val="4F4961A7"/>
    <w:multiLevelType w:val="hybridMultilevel"/>
    <w:tmpl w:val="0996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E06A66"/>
    <w:multiLevelType w:val="multilevel"/>
    <w:tmpl w:val="22884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51322321"/>
    <w:multiLevelType w:val="hybridMultilevel"/>
    <w:tmpl w:val="7C9CF7B2"/>
    <w:lvl w:ilvl="0" w:tplc="04090003">
      <w:start w:val="1"/>
      <w:numFmt w:val="bullet"/>
      <w:lvlText w:val="o"/>
      <w:lvlJc w:val="left"/>
      <w:pPr>
        <w:ind w:left="360"/>
      </w:pPr>
      <w:rPr>
        <w:rFonts w:ascii="Courier New" w:hAnsi="Courier New" w:cs="Courier New" w:hint="default"/>
        <w:b w:val="0"/>
        <w:i w:val="0"/>
        <w:strike w:val="0"/>
        <w:dstrike w:val="0"/>
        <w:color w:val="00000A"/>
        <w:sz w:val="21"/>
        <w:szCs w:val="21"/>
        <w:u w:val="none" w:color="000000"/>
        <w:bdr w:val="none" w:sz="0" w:space="0" w:color="auto"/>
        <w:shd w:val="clear" w:color="auto" w:fill="auto"/>
        <w:vertAlign w:val="baseline"/>
      </w:rPr>
    </w:lvl>
    <w:lvl w:ilvl="1" w:tplc="FFFFFFFF">
      <w:start w:val="1"/>
      <w:numFmt w:val="bullet"/>
      <w:lvlRestart w:val="0"/>
      <w:lvlText w:val="o"/>
      <w:lvlJc w:val="left"/>
      <w:pPr>
        <w:ind w:left="1346"/>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2" w:tplc="FFFFFFFF">
      <w:start w:val="1"/>
      <w:numFmt w:val="bullet"/>
      <w:lvlText w:val="▪"/>
      <w:lvlJc w:val="left"/>
      <w:pPr>
        <w:ind w:left="20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28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353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425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497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569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6418"/>
      </w:pPr>
      <w:rPr>
        <w:rFonts w:ascii="Courier New" w:eastAsia="Courier New" w:hAnsi="Courier New" w:cs="Courier New"/>
        <w:b w:val="0"/>
        <w:i w:val="0"/>
        <w:strike w:val="0"/>
        <w:dstrike w:val="0"/>
        <w:color w:val="00000A"/>
        <w:sz w:val="21"/>
        <w:szCs w:val="21"/>
        <w:u w:val="none" w:color="000000"/>
        <w:bdr w:val="none" w:sz="0" w:space="0" w:color="auto"/>
        <w:shd w:val="clear" w:color="auto" w:fill="auto"/>
        <w:vertAlign w:val="baseline"/>
      </w:rPr>
    </w:lvl>
  </w:abstractNum>
  <w:abstractNum w:abstractNumId="77" w15:restartNumberingAfterBreak="0">
    <w:nsid w:val="51601DC6"/>
    <w:multiLevelType w:val="hybridMultilevel"/>
    <w:tmpl w:val="B67AE8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1D349D9"/>
    <w:multiLevelType w:val="hybridMultilevel"/>
    <w:tmpl w:val="B01A5A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52C752F4"/>
    <w:multiLevelType w:val="hybridMultilevel"/>
    <w:tmpl w:val="02E67B4E"/>
    <w:lvl w:ilvl="0" w:tplc="0409000F">
      <w:start w:val="1"/>
      <w:numFmt w:val="decimal"/>
      <w:lvlText w:val="%1."/>
      <w:lvlJc w:val="left"/>
      <w:pPr>
        <w:ind w:left="117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C6097D"/>
    <w:multiLevelType w:val="multilevel"/>
    <w:tmpl w:val="42B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EF1040"/>
    <w:multiLevelType w:val="hybridMultilevel"/>
    <w:tmpl w:val="3A342E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5C8213B"/>
    <w:multiLevelType w:val="hybridMultilevel"/>
    <w:tmpl w:val="62D863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3C6EED"/>
    <w:multiLevelType w:val="multilevel"/>
    <w:tmpl w:val="6CD4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657413"/>
    <w:multiLevelType w:val="multilevel"/>
    <w:tmpl w:val="76E2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907698"/>
    <w:multiLevelType w:val="hybridMultilevel"/>
    <w:tmpl w:val="D7020ECE"/>
    <w:lvl w:ilvl="0" w:tplc="5B4854DC">
      <w:start w:val="1"/>
      <w:numFmt w:val="bullet"/>
      <w:lvlText w:val="•"/>
      <w:lvlJc w:val="left"/>
      <w:pPr>
        <w:tabs>
          <w:tab w:val="num" w:pos="720"/>
        </w:tabs>
        <w:ind w:left="720" w:hanging="360"/>
      </w:pPr>
      <w:rPr>
        <w:rFonts w:ascii="Arial" w:hAnsi="Arial" w:hint="default"/>
      </w:rPr>
    </w:lvl>
    <w:lvl w:ilvl="1" w:tplc="057E3320" w:tentative="1">
      <w:start w:val="1"/>
      <w:numFmt w:val="bullet"/>
      <w:lvlText w:val="•"/>
      <w:lvlJc w:val="left"/>
      <w:pPr>
        <w:tabs>
          <w:tab w:val="num" w:pos="1440"/>
        </w:tabs>
        <w:ind w:left="1440" w:hanging="360"/>
      </w:pPr>
      <w:rPr>
        <w:rFonts w:ascii="Arial" w:hAnsi="Arial" w:hint="default"/>
      </w:rPr>
    </w:lvl>
    <w:lvl w:ilvl="2" w:tplc="BB3EE212" w:tentative="1">
      <w:start w:val="1"/>
      <w:numFmt w:val="bullet"/>
      <w:lvlText w:val="•"/>
      <w:lvlJc w:val="left"/>
      <w:pPr>
        <w:tabs>
          <w:tab w:val="num" w:pos="2160"/>
        </w:tabs>
        <w:ind w:left="2160" w:hanging="360"/>
      </w:pPr>
      <w:rPr>
        <w:rFonts w:ascii="Arial" w:hAnsi="Arial" w:hint="default"/>
      </w:rPr>
    </w:lvl>
    <w:lvl w:ilvl="3" w:tplc="8FFC18FA" w:tentative="1">
      <w:start w:val="1"/>
      <w:numFmt w:val="bullet"/>
      <w:lvlText w:val="•"/>
      <w:lvlJc w:val="left"/>
      <w:pPr>
        <w:tabs>
          <w:tab w:val="num" w:pos="2880"/>
        </w:tabs>
        <w:ind w:left="2880" w:hanging="360"/>
      </w:pPr>
      <w:rPr>
        <w:rFonts w:ascii="Arial" w:hAnsi="Arial" w:hint="default"/>
      </w:rPr>
    </w:lvl>
    <w:lvl w:ilvl="4" w:tplc="A1049678" w:tentative="1">
      <w:start w:val="1"/>
      <w:numFmt w:val="bullet"/>
      <w:lvlText w:val="•"/>
      <w:lvlJc w:val="left"/>
      <w:pPr>
        <w:tabs>
          <w:tab w:val="num" w:pos="3600"/>
        </w:tabs>
        <w:ind w:left="3600" w:hanging="360"/>
      </w:pPr>
      <w:rPr>
        <w:rFonts w:ascii="Arial" w:hAnsi="Arial" w:hint="default"/>
      </w:rPr>
    </w:lvl>
    <w:lvl w:ilvl="5" w:tplc="0D3882CC" w:tentative="1">
      <w:start w:val="1"/>
      <w:numFmt w:val="bullet"/>
      <w:lvlText w:val="•"/>
      <w:lvlJc w:val="left"/>
      <w:pPr>
        <w:tabs>
          <w:tab w:val="num" w:pos="4320"/>
        </w:tabs>
        <w:ind w:left="4320" w:hanging="360"/>
      </w:pPr>
      <w:rPr>
        <w:rFonts w:ascii="Arial" w:hAnsi="Arial" w:hint="default"/>
      </w:rPr>
    </w:lvl>
    <w:lvl w:ilvl="6" w:tplc="516E7162" w:tentative="1">
      <w:start w:val="1"/>
      <w:numFmt w:val="bullet"/>
      <w:lvlText w:val="•"/>
      <w:lvlJc w:val="left"/>
      <w:pPr>
        <w:tabs>
          <w:tab w:val="num" w:pos="5040"/>
        </w:tabs>
        <w:ind w:left="5040" w:hanging="360"/>
      </w:pPr>
      <w:rPr>
        <w:rFonts w:ascii="Arial" w:hAnsi="Arial" w:hint="default"/>
      </w:rPr>
    </w:lvl>
    <w:lvl w:ilvl="7" w:tplc="55EE0052" w:tentative="1">
      <w:start w:val="1"/>
      <w:numFmt w:val="bullet"/>
      <w:lvlText w:val="•"/>
      <w:lvlJc w:val="left"/>
      <w:pPr>
        <w:tabs>
          <w:tab w:val="num" w:pos="5760"/>
        </w:tabs>
        <w:ind w:left="5760" w:hanging="360"/>
      </w:pPr>
      <w:rPr>
        <w:rFonts w:ascii="Arial" w:hAnsi="Arial" w:hint="default"/>
      </w:rPr>
    </w:lvl>
    <w:lvl w:ilvl="8" w:tplc="8FF66C92" w:tentative="1">
      <w:start w:val="1"/>
      <w:numFmt w:val="bullet"/>
      <w:lvlText w:val="•"/>
      <w:lvlJc w:val="left"/>
      <w:pPr>
        <w:tabs>
          <w:tab w:val="num" w:pos="6480"/>
        </w:tabs>
        <w:ind w:left="6480" w:hanging="360"/>
      </w:pPr>
      <w:rPr>
        <w:rFonts w:ascii="Arial" w:hAnsi="Arial" w:hint="default"/>
      </w:rPr>
    </w:lvl>
  </w:abstractNum>
  <w:abstractNum w:abstractNumId="86" w15:restartNumberingAfterBreak="0">
    <w:nsid w:val="57C315C2"/>
    <w:multiLevelType w:val="multilevel"/>
    <w:tmpl w:val="E32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BC0105"/>
    <w:multiLevelType w:val="multilevel"/>
    <w:tmpl w:val="B978A2F8"/>
    <w:lvl w:ilvl="0">
      <w:start w:val="1"/>
      <w:numFmt w:val="decimal"/>
      <w:lvlText w:val="%1."/>
      <w:lvlJc w:val="right"/>
      <w:pPr>
        <w:ind w:left="540" w:hanging="360"/>
      </w:pPr>
      <w:rPr>
        <w:i w:val="0"/>
        <w:sz w:val="28"/>
        <w:szCs w:val="28"/>
        <w:u w:val="none"/>
      </w:rPr>
    </w:lvl>
    <w:lvl w:ilvl="1">
      <w:start w:val="1"/>
      <w:numFmt w:val="decimal"/>
      <w:lvlText w:val="%1.%2."/>
      <w:lvlJc w:val="right"/>
      <w:pPr>
        <w:ind w:left="1440" w:hanging="360"/>
      </w:pPr>
      <w:rPr>
        <w:i w:val="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8" w15:restartNumberingAfterBreak="0">
    <w:nsid w:val="5F5E690A"/>
    <w:multiLevelType w:val="multilevel"/>
    <w:tmpl w:val="CA50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47516B"/>
    <w:multiLevelType w:val="hybridMultilevel"/>
    <w:tmpl w:val="923C774A"/>
    <w:lvl w:ilvl="0" w:tplc="F39EBCA2">
      <w:start w:val="1"/>
      <w:numFmt w:val="bullet"/>
      <w:lvlText w:val="•"/>
      <w:lvlJc w:val="left"/>
      <w:pPr>
        <w:tabs>
          <w:tab w:val="num" w:pos="720"/>
        </w:tabs>
        <w:ind w:left="720" w:hanging="360"/>
      </w:pPr>
      <w:rPr>
        <w:rFonts w:ascii="Arial" w:hAnsi="Arial" w:hint="default"/>
      </w:rPr>
    </w:lvl>
    <w:lvl w:ilvl="1" w:tplc="2BC44942" w:tentative="1">
      <w:start w:val="1"/>
      <w:numFmt w:val="bullet"/>
      <w:lvlText w:val="•"/>
      <w:lvlJc w:val="left"/>
      <w:pPr>
        <w:tabs>
          <w:tab w:val="num" w:pos="1440"/>
        </w:tabs>
        <w:ind w:left="1440" w:hanging="360"/>
      </w:pPr>
      <w:rPr>
        <w:rFonts w:ascii="Arial" w:hAnsi="Arial" w:hint="default"/>
      </w:rPr>
    </w:lvl>
    <w:lvl w:ilvl="2" w:tplc="FF2CE0D4" w:tentative="1">
      <w:start w:val="1"/>
      <w:numFmt w:val="bullet"/>
      <w:lvlText w:val="•"/>
      <w:lvlJc w:val="left"/>
      <w:pPr>
        <w:tabs>
          <w:tab w:val="num" w:pos="2160"/>
        </w:tabs>
        <w:ind w:left="2160" w:hanging="360"/>
      </w:pPr>
      <w:rPr>
        <w:rFonts w:ascii="Arial" w:hAnsi="Arial" w:hint="default"/>
      </w:rPr>
    </w:lvl>
    <w:lvl w:ilvl="3" w:tplc="D65E94A8" w:tentative="1">
      <w:start w:val="1"/>
      <w:numFmt w:val="bullet"/>
      <w:lvlText w:val="•"/>
      <w:lvlJc w:val="left"/>
      <w:pPr>
        <w:tabs>
          <w:tab w:val="num" w:pos="2880"/>
        </w:tabs>
        <w:ind w:left="2880" w:hanging="360"/>
      </w:pPr>
      <w:rPr>
        <w:rFonts w:ascii="Arial" w:hAnsi="Arial" w:hint="default"/>
      </w:rPr>
    </w:lvl>
    <w:lvl w:ilvl="4" w:tplc="82FEE526" w:tentative="1">
      <w:start w:val="1"/>
      <w:numFmt w:val="bullet"/>
      <w:lvlText w:val="•"/>
      <w:lvlJc w:val="left"/>
      <w:pPr>
        <w:tabs>
          <w:tab w:val="num" w:pos="3600"/>
        </w:tabs>
        <w:ind w:left="3600" w:hanging="360"/>
      </w:pPr>
      <w:rPr>
        <w:rFonts w:ascii="Arial" w:hAnsi="Arial" w:hint="default"/>
      </w:rPr>
    </w:lvl>
    <w:lvl w:ilvl="5" w:tplc="6CC0707A" w:tentative="1">
      <w:start w:val="1"/>
      <w:numFmt w:val="bullet"/>
      <w:lvlText w:val="•"/>
      <w:lvlJc w:val="left"/>
      <w:pPr>
        <w:tabs>
          <w:tab w:val="num" w:pos="4320"/>
        </w:tabs>
        <w:ind w:left="4320" w:hanging="360"/>
      </w:pPr>
      <w:rPr>
        <w:rFonts w:ascii="Arial" w:hAnsi="Arial" w:hint="default"/>
      </w:rPr>
    </w:lvl>
    <w:lvl w:ilvl="6" w:tplc="64B4B3A4" w:tentative="1">
      <w:start w:val="1"/>
      <w:numFmt w:val="bullet"/>
      <w:lvlText w:val="•"/>
      <w:lvlJc w:val="left"/>
      <w:pPr>
        <w:tabs>
          <w:tab w:val="num" w:pos="5040"/>
        </w:tabs>
        <w:ind w:left="5040" w:hanging="360"/>
      </w:pPr>
      <w:rPr>
        <w:rFonts w:ascii="Arial" w:hAnsi="Arial" w:hint="default"/>
      </w:rPr>
    </w:lvl>
    <w:lvl w:ilvl="7" w:tplc="2BEAF962" w:tentative="1">
      <w:start w:val="1"/>
      <w:numFmt w:val="bullet"/>
      <w:lvlText w:val="•"/>
      <w:lvlJc w:val="left"/>
      <w:pPr>
        <w:tabs>
          <w:tab w:val="num" w:pos="5760"/>
        </w:tabs>
        <w:ind w:left="5760" w:hanging="360"/>
      </w:pPr>
      <w:rPr>
        <w:rFonts w:ascii="Arial" w:hAnsi="Arial" w:hint="default"/>
      </w:rPr>
    </w:lvl>
    <w:lvl w:ilvl="8" w:tplc="D7D0F11C"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60C073AC"/>
    <w:multiLevelType w:val="hybridMultilevel"/>
    <w:tmpl w:val="BAF4B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1CA4B96"/>
    <w:multiLevelType w:val="hybridMultilevel"/>
    <w:tmpl w:val="1D0A6E46"/>
    <w:lvl w:ilvl="0" w:tplc="0546C714">
      <w:start w:val="1"/>
      <w:numFmt w:val="bullet"/>
      <w:lvlText w:val="•"/>
      <w:lvlJc w:val="left"/>
      <w:pPr>
        <w:ind w:left="360"/>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1" w:tplc="EA10E754">
      <w:start w:val="1"/>
      <w:numFmt w:val="bullet"/>
      <w:lvlRestart w:val="0"/>
      <w:lvlText w:val="•"/>
      <w:lvlJc w:val="left"/>
      <w:pPr>
        <w:ind w:left="101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2" w:tplc="25BE7336">
      <w:start w:val="1"/>
      <w:numFmt w:val="bullet"/>
      <w:lvlText w:val="▪"/>
      <w:lvlJc w:val="left"/>
      <w:pPr>
        <w:ind w:left="212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3" w:tplc="6A2EFB2C">
      <w:start w:val="1"/>
      <w:numFmt w:val="bullet"/>
      <w:lvlText w:val="•"/>
      <w:lvlJc w:val="left"/>
      <w:pPr>
        <w:ind w:left="284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92DC7EC4">
      <w:start w:val="1"/>
      <w:numFmt w:val="bullet"/>
      <w:lvlText w:val="o"/>
      <w:lvlJc w:val="left"/>
      <w:pPr>
        <w:ind w:left="356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5" w:tplc="9BC2F968">
      <w:start w:val="1"/>
      <w:numFmt w:val="bullet"/>
      <w:lvlText w:val="▪"/>
      <w:lvlJc w:val="left"/>
      <w:pPr>
        <w:ind w:left="428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6" w:tplc="B9C40252">
      <w:start w:val="1"/>
      <w:numFmt w:val="bullet"/>
      <w:lvlText w:val="•"/>
      <w:lvlJc w:val="left"/>
      <w:pPr>
        <w:ind w:left="500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58BEF652">
      <w:start w:val="1"/>
      <w:numFmt w:val="bullet"/>
      <w:lvlText w:val="o"/>
      <w:lvlJc w:val="left"/>
      <w:pPr>
        <w:ind w:left="572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8" w:tplc="2AAA2CA2">
      <w:start w:val="1"/>
      <w:numFmt w:val="bullet"/>
      <w:lvlText w:val="▪"/>
      <w:lvlJc w:val="left"/>
      <w:pPr>
        <w:ind w:left="6441"/>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abstractNum>
  <w:abstractNum w:abstractNumId="92" w15:restartNumberingAfterBreak="0">
    <w:nsid w:val="64710E31"/>
    <w:multiLevelType w:val="hybridMultilevel"/>
    <w:tmpl w:val="C284B7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64E865FA"/>
    <w:multiLevelType w:val="hybridMultilevel"/>
    <w:tmpl w:val="C9DA3F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CDA2DB0"/>
    <w:multiLevelType w:val="hybridMultilevel"/>
    <w:tmpl w:val="D694A4BA"/>
    <w:lvl w:ilvl="0" w:tplc="04090001">
      <w:start w:val="1"/>
      <w:numFmt w:val="bullet"/>
      <w:lvlText w:val=""/>
      <w:lvlJc w:val="left"/>
      <w:pPr>
        <w:ind w:left="677"/>
      </w:pPr>
      <w:rPr>
        <w:rFonts w:ascii="Symbol" w:hAnsi="Symbol" w:hint="default"/>
        <w:b w:val="0"/>
        <w:i w:val="0"/>
        <w:strike w:val="0"/>
        <w:dstrike w:val="0"/>
        <w:color w:val="00000A"/>
        <w:sz w:val="21"/>
        <w:szCs w:val="21"/>
        <w:u w:val="none" w:color="000000"/>
        <w:bdr w:val="none" w:sz="0" w:space="0" w:color="auto"/>
        <w:shd w:val="clear" w:color="auto" w:fill="auto"/>
        <w:vertAlign w:val="baseline"/>
      </w:rPr>
    </w:lvl>
    <w:lvl w:ilvl="1" w:tplc="FFFFFFFF">
      <w:start w:val="1"/>
      <w:numFmt w:val="bullet"/>
      <w:lvlText w:val="o"/>
      <w:lvlJc w:val="left"/>
      <w:pPr>
        <w:ind w:left="233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2" w:tplc="FFFFFFFF">
      <w:start w:val="1"/>
      <w:numFmt w:val="bullet"/>
      <w:lvlText w:val="▪"/>
      <w:lvlJc w:val="left"/>
      <w:pPr>
        <w:ind w:left="30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377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449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52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93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66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737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95" w15:restartNumberingAfterBreak="0">
    <w:nsid w:val="6E4D4705"/>
    <w:multiLevelType w:val="multilevel"/>
    <w:tmpl w:val="814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4E6662"/>
    <w:multiLevelType w:val="multilevel"/>
    <w:tmpl w:val="0218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690A9E"/>
    <w:multiLevelType w:val="hybridMultilevel"/>
    <w:tmpl w:val="F5EAD3BA"/>
    <w:lvl w:ilvl="0" w:tplc="294A5ADA">
      <w:start w:val="1"/>
      <w:numFmt w:val="bullet"/>
      <w:lvlText w:val="•"/>
      <w:lvlJc w:val="left"/>
      <w:pPr>
        <w:tabs>
          <w:tab w:val="num" w:pos="720"/>
        </w:tabs>
        <w:ind w:left="720" w:hanging="360"/>
      </w:pPr>
      <w:rPr>
        <w:rFonts w:ascii="Arial" w:hAnsi="Arial" w:hint="default"/>
      </w:rPr>
    </w:lvl>
    <w:lvl w:ilvl="1" w:tplc="C7823FFA" w:tentative="1">
      <w:start w:val="1"/>
      <w:numFmt w:val="bullet"/>
      <w:lvlText w:val="•"/>
      <w:lvlJc w:val="left"/>
      <w:pPr>
        <w:tabs>
          <w:tab w:val="num" w:pos="1440"/>
        </w:tabs>
        <w:ind w:left="1440" w:hanging="360"/>
      </w:pPr>
      <w:rPr>
        <w:rFonts w:ascii="Arial" w:hAnsi="Arial" w:hint="default"/>
      </w:rPr>
    </w:lvl>
    <w:lvl w:ilvl="2" w:tplc="B760708E" w:tentative="1">
      <w:start w:val="1"/>
      <w:numFmt w:val="bullet"/>
      <w:lvlText w:val="•"/>
      <w:lvlJc w:val="left"/>
      <w:pPr>
        <w:tabs>
          <w:tab w:val="num" w:pos="2160"/>
        </w:tabs>
        <w:ind w:left="2160" w:hanging="360"/>
      </w:pPr>
      <w:rPr>
        <w:rFonts w:ascii="Arial" w:hAnsi="Arial" w:hint="default"/>
      </w:rPr>
    </w:lvl>
    <w:lvl w:ilvl="3" w:tplc="8DE04F74" w:tentative="1">
      <w:start w:val="1"/>
      <w:numFmt w:val="bullet"/>
      <w:lvlText w:val="•"/>
      <w:lvlJc w:val="left"/>
      <w:pPr>
        <w:tabs>
          <w:tab w:val="num" w:pos="2880"/>
        </w:tabs>
        <w:ind w:left="2880" w:hanging="360"/>
      </w:pPr>
      <w:rPr>
        <w:rFonts w:ascii="Arial" w:hAnsi="Arial" w:hint="default"/>
      </w:rPr>
    </w:lvl>
    <w:lvl w:ilvl="4" w:tplc="A2120B5C" w:tentative="1">
      <w:start w:val="1"/>
      <w:numFmt w:val="bullet"/>
      <w:lvlText w:val="•"/>
      <w:lvlJc w:val="left"/>
      <w:pPr>
        <w:tabs>
          <w:tab w:val="num" w:pos="3600"/>
        </w:tabs>
        <w:ind w:left="3600" w:hanging="360"/>
      </w:pPr>
      <w:rPr>
        <w:rFonts w:ascii="Arial" w:hAnsi="Arial" w:hint="default"/>
      </w:rPr>
    </w:lvl>
    <w:lvl w:ilvl="5" w:tplc="3936442C" w:tentative="1">
      <w:start w:val="1"/>
      <w:numFmt w:val="bullet"/>
      <w:lvlText w:val="•"/>
      <w:lvlJc w:val="left"/>
      <w:pPr>
        <w:tabs>
          <w:tab w:val="num" w:pos="4320"/>
        </w:tabs>
        <w:ind w:left="4320" w:hanging="360"/>
      </w:pPr>
      <w:rPr>
        <w:rFonts w:ascii="Arial" w:hAnsi="Arial" w:hint="default"/>
      </w:rPr>
    </w:lvl>
    <w:lvl w:ilvl="6" w:tplc="B8D415AC" w:tentative="1">
      <w:start w:val="1"/>
      <w:numFmt w:val="bullet"/>
      <w:lvlText w:val="•"/>
      <w:lvlJc w:val="left"/>
      <w:pPr>
        <w:tabs>
          <w:tab w:val="num" w:pos="5040"/>
        </w:tabs>
        <w:ind w:left="5040" w:hanging="360"/>
      </w:pPr>
      <w:rPr>
        <w:rFonts w:ascii="Arial" w:hAnsi="Arial" w:hint="default"/>
      </w:rPr>
    </w:lvl>
    <w:lvl w:ilvl="7" w:tplc="EF648382" w:tentative="1">
      <w:start w:val="1"/>
      <w:numFmt w:val="bullet"/>
      <w:lvlText w:val="•"/>
      <w:lvlJc w:val="left"/>
      <w:pPr>
        <w:tabs>
          <w:tab w:val="num" w:pos="5760"/>
        </w:tabs>
        <w:ind w:left="5760" w:hanging="360"/>
      </w:pPr>
      <w:rPr>
        <w:rFonts w:ascii="Arial" w:hAnsi="Arial" w:hint="default"/>
      </w:rPr>
    </w:lvl>
    <w:lvl w:ilvl="8" w:tplc="78A25176"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6F9B6956"/>
    <w:multiLevelType w:val="multilevel"/>
    <w:tmpl w:val="C1B8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886E8A"/>
    <w:multiLevelType w:val="multilevel"/>
    <w:tmpl w:val="E0F4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9C5C67"/>
    <w:multiLevelType w:val="hybridMultilevel"/>
    <w:tmpl w:val="35F2D72C"/>
    <w:lvl w:ilvl="0" w:tplc="736A23CE">
      <w:start w:val="1"/>
      <w:numFmt w:val="bullet"/>
      <w:lvlText w:val="•"/>
      <w:lvlJc w:val="left"/>
      <w:pPr>
        <w:ind w:left="360"/>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1" w:tplc="FA6A78DA">
      <w:start w:val="1"/>
      <w:numFmt w:val="bullet"/>
      <w:lvlText w:val="o"/>
      <w:lvlJc w:val="left"/>
      <w:pPr>
        <w:ind w:left="1037"/>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2" w:tplc="A6B2AEF8">
      <w:start w:val="1"/>
      <w:numFmt w:val="bullet"/>
      <w:lvlRestart w:val="0"/>
      <w:lvlText w:val=""/>
      <w:lvlJc w:val="left"/>
      <w:pPr>
        <w:ind w:left="1349"/>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3" w:tplc="D0E2EC40">
      <w:start w:val="1"/>
      <w:numFmt w:val="bullet"/>
      <w:lvlText w:val="•"/>
      <w:lvlJc w:val="left"/>
      <w:pPr>
        <w:ind w:left="243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4" w:tplc="149CFF50">
      <w:start w:val="1"/>
      <w:numFmt w:val="bullet"/>
      <w:lvlText w:val="o"/>
      <w:lvlJc w:val="left"/>
      <w:pPr>
        <w:ind w:left="315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5" w:tplc="3046652C">
      <w:start w:val="1"/>
      <w:numFmt w:val="bullet"/>
      <w:lvlText w:val="▪"/>
      <w:lvlJc w:val="left"/>
      <w:pPr>
        <w:ind w:left="387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6" w:tplc="C2B04BD6">
      <w:start w:val="1"/>
      <w:numFmt w:val="bullet"/>
      <w:lvlText w:val="•"/>
      <w:lvlJc w:val="left"/>
      <w:pPr>
        <w:ind w:left="459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7" w:tplc="A216CDC4">
      <w:start w:val="1"/>
      <w:numFmt w:val="bullet"/>
      <w:lvlText w:val="o"/>
      <w:lvlJc w:val="left"/>
      <w:pPr>
        <w:ind w:left="531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lvl w:ilvl="8" w:tplc="788E61B2">
      <w:start w:val="1"/>
      <w:numFmt w:val="bullet"/>
      <w:lvlText w:val="▪"/>
      <w:lvlJc w:val="left"/>
      <w:pPr>
        <w:ind w:left="6034"/>
      </w:pPr>
      <w:rPr>
        <w:rFonts w:ascii="Wingdings" w:eastAsia="Wingdings" w:hAnsi="Wingdings" w:cs="Wingdings"/>
        <w:b w:val="0"/>
        <w:i w:val="0"/>
        <w:strike w:val="0"/>
        <w:dstrike w:val="0"/>
        <w:color w:val="00000A"/>
        <w:sz w:val="21"/>
        <w:szCs w:val="21"/>
        <w:u w:val="none" w:color="000000"/>
        <w:bdr w:val="none" w:sz="0" w:space="0" w:color="auto"/>
        <w:shd w:val="clear" w:color="auto" w:fill="auto"/>
        <w:vertAlign w:val="baseline"/>
      </w:rPr>
    </w:lvl>
  </w:abstractNum>
  <w:abstractNum w:abstractNumId="101" w15:restartNumberingAfterBreak="0">
    <w:nsid w:val="70A36F55"/>
    <w:multiLevelType w:val="hybridMultilevel"/>
    <w:tmpl w:val="DFC04DD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2" w15:restartNumberingAfterBreak="0">
    <w:nsid w:val="72451DFD"/>
    <w:multiLevelType w:val="hybridMultilevel"/>
    <w:tmpl w:val="860023A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3" w15:restartNumberingAfterBreak="0">
    <w:nsid w:val="72B2562B"/>
    <w:multiLevelType w:val="multilevel"/>
    <w:tmpl w:val="F2E4D2BE"/>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104" w15:restartNumberingAfterBreak="0">
    <w:nsid w:val="73E621A1"/>
    <w:multiLevelType w:val="multilevel"/>
    <w:tmpl w:val="CACC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4F81979"/>
    <w:multiLevelType w:val="hybridMultilevel"/>
    <w:tmpl w:val="6A081AF6"/>
    <w:lvl w:ilvl="0" w:tplc="04090001">
      <w:start w:val="1"/>
      <w:numFmt w:val="bullet"/>
      <w:lvlText w:val=""/>
      <w:lvlJc w:val="left"/>
      <w:pPr>
        <w:ind w:left="677"/>
      </w:pPr>
      <w:rPr>
        <w:rFonts w:ascii="Symbol" w:hAnsi="Symbol" w:hint="default"/>
        <w:b w:val="0"/>
        <w:i w:val="0"/>
        <w:strike w:val="0"/>
        <w:dstrike w:val="0"/>
        <w:color w:val="00000A"/>
        <w:sz w:val="21"/>
        <w:szCs w:val="21"/>
        <w:u w:val="none" w:color="000000"/>
        <w:bdr w:val="none" w:sz="0" w:space="0" w:color="auto"/>
        <w:shd w:val="clear" w:color="auto" w:fill="auto"/>
        <w:vertAlign w:val="baseline"/>
      </w:rPr>
    </w:lvl>
    <w:lvl w:ilvl="1" w:tplc="FFFFFFFF">
      <w:start w:val="1"/>
      <w:numFmt w:val="bullet"/>
      <w:lvlText w:val="o"/>
      <w:lvlJc w:val="left"/>
      <w:pPr>
        <w:ind w:left="233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2" w:tplc="FFFFFFFF">
      <w:start w:val="1"/>
      <w:numFmt w:val="bullet"/>
      <w:lvlText w:val="▪"/>
      <w:lvlJc w:val="left"/>
      <w:pPr>
        <w:ind w:left="30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FFFFFFFF">
      <w:start w:val="1"/>
      <w:numFmt w:val="bullet"/>
      <w:lvlText w:val="•"/>
      <w:lvlJc w:val="left"/>
      <w:pPr>
        <w:ind w:left="377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FFFFFFF">
      <w:start w:val="1"/>
      <w:numFmt w:val="bullet"/>
      <w:lvlText w:val="o"/>
      <w:lvlJc w:val="left"/>
      <w:pPr>
        <w:ind w:left="449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FFFFFFFF">
      <w:start w:val="1"/>
      <w:numFmt w:val="bullet"/>
      <w:lvlText w:val="▪"/>
      <w:lvlJc w:val="left"/>
      <w:pPr>
        <w:ind w:left="52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FFFFFFFF">
      <w:start w:val="1"/>
      <w:numFmt w:val="bullet"/>
      <w:lvlText w:val="•"/>
      <w:lvlJc w:val="left"/>
      <w:pPr>
        <w:ind w:left="593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FFFFFFFF">
      <w:start w:val="1"/>
      <w:numFmt w:val="bullet"/>
      <w:lvlText w:val="o"/>
      <w:lvlJc w:val="left"/>
      <w:pPr>
        <w:ind w:left="66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FFFFFFFF">
      <w:start w:val="1"/>
      <w:numFmt w:val="bullet"/>
      <w:lvlText w:val="▪"/>
      <w:lvlJc w:val="left"/>
      <w:pPr>
        <w:ind w:left="737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abstractNum w:abstractNumId="106" w15:restartNumberingAfterBreak="0">
    <w:nsid w:val="75894E0F"/>
    <w:multiLevelType w:val="multilevel"/>
    <w:tmpl w:val="D2C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0A1F82"/>
    <w:multiLevelType w:val="hybridMultilevel"/>
    <w:tmpl w:val="D1263EFA"/>
    <w:lvl w:ilvl="0" w:tplc="91341012">
      <w:start w:val="1"/>
      <w:numFmt w:val="bullet"/>
      <w:lvlText w:val=""/>
      <w:lvlJc w:val="left"/>
      <w:pPr>
        <w:tabs>
          <w:tab w:val="num" w:pos="720"/>
        </w:tabs>
        <w:ind w:left="720" w:hanging="360"/>
      </w:pPr>
      <w:rPr>
        <w:rFonts w:ascii="Wingdings" w:hAnsi="Wingdings" w:hint="default"/>
      </w:rPr>
    </w:lvl>
    <w:lvl w:ilvl="1" w:tplc="F976C42C" w:tentative="1">
      <w:start w:val="1"/>
      <w:numFmt w:val="bullet"/>
      <w:lvlText w:val=""/>
      <w:lvlJc w:val="left"/>
      <w:pPr>
        <w:tabs>
          <w:tab w:val="num" w:pos="1440"/>
        </w:tabs>
        <w:ind w:left="1440" w:hanging="360"/>
      </w:pPr>
      <w:rPr>
        <w:rFonts w:ascii="Wingdings" w:hAnsi="Wingdings" w:hint="default"/>
      </w:rPr>
    </w:lvl>
    <w:lvl w:ilvl="2" w:tplc="599632D6" w:tentative="1">
      <w:start w:val="1"/>
      <w:numFmt w:val="bullet"/>
      <w:lvlText w:val=""/>
      <w:lvlJc w:val="left"/>
      <w:pPr>
        <w:tabs>
          <w:tab w:val="num" w:pos="2160"/>
        </w:tabs>
        <w:ind w:left="2160" w:hanging="360"/>
      </w:pPr>
      <w:rPr>
        <w:rFonts w:ascii="Wingdings" w:hAnsi="Wingdings" w:hint="default"/>
      </w:rPr>
    </w:lvl>
    <w:lvl w:ilvl="3" w:tplc="942CF030" w:tentative="1">
      <w:start w:val="1"/>
      <w:numFmt w:val="bullet"/>
      <w:lvlText w:val=""/>
      <w:lvlJc w:val="left"/>
      <w:pPr>
        <w:tabs>
          <w:tab w:val="num" w:pos="2880"/>
        </w:tabs>
        <w:ind w:left="2880" w:hanging="360"/>
      </w:pPr>
      <w:rPr>
        <w:rFonts w:ascii="Wingdings" w:hAnsi="Wingdings" w:hint="default"/>
      </w:rPr>
    </w:lvl>
    <w:lvl w:ilvl="4" w:tplc="F552E1E6" w:tentative="1">
      <w:start w:val="1"/>
      <w:numFmt w:val="bullet"/>
      <w:lvlText w:val=""/>
      <w:lvlJc w:val="left"/>
      <w:pPr>
        <w:tabs>
          <w:tab w:val="num" w:pos="3600"/>
        </w:tabs>
        <w:ind w:left="3600" w:hanging="360"/>
      </w:pPr>
      <w:rPr>
        <w:rFonts w:ascii="Wingdings" w:hAnsi="Wingdings" w:hint="default"/>
      </w:rPr>
    </w:lvl>
    <w:lvl w:ilvl="5" w:tplc="BDBEA974" w:tentative="1">
      <w:start w:val="1"/>
      <w:numFmt w:val="bullet"/>
      <w:lvlText w:val=""/>
      <w:lvlJc w:val="left"/>
      <w:pPr>
        <w:tabs>
          <w:tab w:val="num" w:pos="4320"/>
        </w:tabs>
        <w:ind w:left="4320" w:hanging="360"/>
      </w:pPr>
      <w:rPr>
        <w:rFonts w:ascii="Wingdings" w:hAnsi="Wingdings" w:hint="default"/>
      </w:rPr>
    </w:lvl>
    <w:lvl w:ilvl="6" w:tplc="62C4665E" w:tentative="1">
      <w:start w:val="1"/>
      <w:numFmt w:val="bullet"/>
      <w:lvlText w:val=""/>
      <w:lvlJc w:val="left"/>
      <w:pPr>
        <w:tabs>
          <w:tab w:val="num" w:pos="5040"/>
        </w:tabs>
        <w:ind w:left="5040" w:hanging="360"/>
      </w:pPr>
      <w:rPr>
        <w:rFonts w:ascii="Wingdings" w:hAnsi="Wingdings" w:hint="default"/>
      </w:rPr>
    </w:lvl>
    <w:lvl w:ilvl="7" w:tplc="8F2E75EC" w:tentative="1">
      <w:start w:val="1"/>
      <w:numFmt w:val="bullet"/>
      <w:lvlText w:val=""/>
      <w:lvlJc w:val="left"/>
      <w:pPr>
        <w:tabs>
          <w:tab w:val="num" w:pos="5760"/>
        </w:tabs>
        <w:ind w:left="5760" w:hanging="360"/>
      </w:pPr>
      <w:rPr>
        <w:rFonts w:ascii="Wingdings" w:hAnsi="Wingdings" w:hint="default"/>
      </w:rPr>
    </w:lvl>
    <w:lvl w:ilvl="8" w:tplc="63AADE8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77E72C3B"/>
    <w:multiLevelType w:val="hybridMultilevel"/>
    <w:tmpl w:val="179E7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9D5412B"/>
    <w:multiLevelType w:val="hybridMultilevel"/>
    <w:tmpl w:val="A6269086"/>
    <w:lvl w:ilvl="0" w:tplc="FAAA08F8">
      <w:start w:val="1"/>
      <w:numFmt w:val="bullet"/>
      <w:lvlText w:val=""/>
      <w:lvlJc w:val="left"/>
      <w:pPr>
        <w:tabs>
          <w:tab w:val="num" w:pos="720"/>
        </w:tabs>
        <w:ind w:left="720" w:hanging="360"/>
      </w:pPr>
      <w:rPr>
        <w:rFonts w:ascii="Wingdings" w:hAnsi="Wingdings" w:hint="default"/>
      </w:rPr>
    </w:lvl>
    <w:lvl w:ilvl="1" w:tplc="7C960530" w:tentative="1">
      <w:start w:val="1"/>
      <w:numFmt w:val="bullet"/>
      <w:lvlText w:val=""/>
      <w:lvlJc w:val="left"/>
      <w:pPr>
        <w:tabs>
          <w:tab w:val="num" w:pos="1440"/>
        </w:tabs>
        <w:ind w:left="1440" w:hanging="360"/>
      </w:pPr>
      <w:rPr>
        <w:rFonts w:ascii="Wingdings" w:hAnsi="Wingdings" w:hint="default"/>
      </w:rPr>
    </w:lvl>
    <w:lvl w:ilvl="2" w:tplc="5B761A9E" w:tentative="1">
      <w:start w:val="1"/>
      <w:numFmt w:val="bullet"/>
      <w:lvlText w:val=""/>
      <w:lvlJc w:val="left"/>
      <w:pPr>
        <w:tabs>
          <w:tab w:val="num" w:pos="2160"/>
        </w:tabs>
        <w:ind w:left="2160" w:hanging="360"/>
      </w:pPr>
      <w:rPr>
        <w:rFonts w:ascii="Wingdings" w:hAnsi="Wingdings" w:hint="default"/>
      </w:rPr>
    </w:lvl>
    <w:lvl w:ilvl="3" w:tplc="6C14C384" w:tentative="1">
      <w:start w:val="1"/>
      <w:numFmt w:val="bullet"/>
      <w:lvlText w:val=""/>
      <w:lvlJc w:val="left"/>
      <w:pPr>
        <w:tabs>
          <w:tab w:val="num" w:pos="2880"/>
        </w:tabs>
        <w:ind w:left="2880" w:hanging="360"/>
      </w:pPr>
      <w:rPr>
        <w:rFonts w:ascii="Wingdings" w:hAnsi="Wingdings" w:hint="default"/>
      </w:rPr>
    </w:lvl>
    <w:lvl w:ilvl="4" w:tplc="5C5483B8" w:tentative="1">
      <w:start w:val="1"/>
      <w:numFmt w:val="bullet"/>
      <w:lvlText w:val=""/>
      <w:lvlJc w:val="left"/>
      <w:pPr>
        <w:tabs>
          <w:tab w:val="num" w:pos="3600"/>
        </w:tabs>
        <w:ind w:left="3600" w:hanging="360"/>
      </w:pPr>
      <w:rPr>
        <w:rFonts w:ascii="Wingdings" w:hAnsi="Wingdings" w:hint="default"/>
      </w:rPr>
    </w:lvl>
    <w:lvl w:ilvl="5" w:tplc="BB30CEC4" w:tentative="1">
      <w:start w:val="1"/>
      <w:numFmt w:val="bullet"/>
      <w:lvlText w:val=""/>
      <w:lvlJc w:val="left"/>
      <w:pPr>
        <w:tabs>
          <w:tab w:val="num" w:pos="4320"/>
        </w:tabs>
        <w:ind w:left="4320" w:hanging="360"/>
      </w:pPr>
      <w:rPr>
        <w:rFonts w:ascii="Wingdings" w:hAnsi="Wingdings" w:hint="default"/>
      </w:rPr>
    </w:lvl>
    <w:lvl w:ilvl="6" w:tplc="E8A6BA8E" w:tentative="1">
      <w:start w:val="1"/>
      <w:numFmt w:val="bullet"/>
      <w:lvlText w:val=""/>
      <w:lvlJc w:val="left"/>
      <w:pPr>
        <w:tabs>
          <w:tab w:val="num" w:pos="5040"/>
        </w:tabs>
        <w:ind w:left="5040" w:hanging="360"/>
      </w:pPr>
      <w:rPr>
        <w:rFonts w:ascii="Wingdings" w:hAnsi="Wingdings" w:hint="default"/>
      </w:rPr>
    </w:lvl>
    <w:lvl w:ilvl="7" w:tplc="5FEEBF1A" w:tentative="1">
      <w:start w:val="1"/>
      <w:numFmt w:val="bullet"/>
      <w:lvlText w:val=""/>
      <w:lvlJc w:val="left"/>
      <w:pPr>
        <w:tabs>
          <w:tab w:val="num" w:pos="5760"/>
        </w:tabs>
        <w:ind w:left="5760" w:hanging="360"/>
      </w:pPr>
      <w:rPr>
        <w:rFonts w:ascii="Wingdings" w:hAnsi="Wingdings" w:hint="default"/>
      </w:rPr>
    </w:lvl>
    <w:lvl w:ilvl="8" w:tplc="C0308946"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7A1F446B"/>
    <w:multiLevelType w:val="multilevel"/>
    <w:tmpl w:val="E4A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01366C"/>
    <w:multiLevelType w:val="multilevel"/>
    <w:tmpl w:val="1506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99264A"/>
    <w:multiLevelType w:val="multilevel"/>
    <w:tmpl w:val="399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582A67"/>
    <w:multiLevelType w:val="hybridMultilevel"/>
    <w:tmpl w:val="BF3E2C9C"/>
    <w:lvl w:ilvl="0" w:tplc="250CB358">
      <w:start w:val="1"/>
      <w:numFmt w:val="bullet"/>
      <w:lvlText w:val="o"/>
      <w:lvlJc w:val="left"/>
      <w:pPr>
        <w:ind w:left="677"/>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1" w:tplc="250CB358">
      <w:start w:val="1"/>
      <w:numFmt w:val="bullet"/>
      <w:lvlText w:val="o"/>
      <w:lvlJc w:val="left"/>
      <w:pPr>
        <w:ind w:left="233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2" w:tplc="CB983124">
      <w:start w:val="1"/>
      <w:numFmt w:val="bullet"/>
      <w:lvlText w:val="▪"/>
      <w:lvlJc w:val="left"/>
      <w:pPr>
        <w:ind w:left="30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3" w:tplc="7EA0206A">
      <w:start w:val="1"/>
      <w:numFmt w:val="bullet"/>
      <w:lvlText w:val="•"/>
      <w:lvlJc w:val="left"/>
      <w:pPr>
        <w:ind w:left="377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4" w:tplc="F276638A">
      <w:start w:val="1"/>
      <w:numFmt w:val="bullet"/>
      <w:lvlText w:val="o"/>
      <w:lvlJc w:val="left"/>
      <w:pPr>
        <w:ind w:left="449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5" w:tplc="204EB11E">
      <w:start w:val="1"/>
      <w:numFmt w:val="bullet"/>
      <w:lvlText w:val="▪"/>
      <w:lvlJc w:val="left"/>
      <w:pPr>
        <w:ind w:left="521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6" w:tplc="6BB8F470">
      <w:start w:val="1"/>
      <w:numFmt w:val="bullet"/>
      <w:lvlText w:val="•"/>
      <w:lvlJc w:val="left"/>
      <w:pPr>
        <w:ind w:left="5938"/>
      </w:pPr>
      <w:rPr>
        <w:rFonts w:ascii="Arial" w:eastAsia="Arial" w:hAnsi="Arial" w:cs="Arial"/>
        <w:b w:val="0"/>
        <w:i w:val="0"/>
        <w:strike w:val="0"/>
        <w:dstrike w:val="0"/>
        <w:color w:val="00000A"/>
        <w:sz w:val="21"/>
        <w:szCs w:val="21"/>
        <w:u w:val="none" w:color="000000"/>
        <w:bdr w:val="none" w:sz="0" w:space="0" w:color="auto"/>
        <w:shd w:val="clear" w:color="auto" w:fill="auto"/>
        <w:vertAlign w:val="baseline"/>
      </w:rPr>
    </w:lvl>
    <w:lvl w:ilvl="7" w:tplc="2700B126">
      <w:start w:val="1"/>
      <w:numFmt w:val="bullet"/>
      <w:lvlText w:val="o"/>
      <w:lvlJc w:val="left"/>
      <w:pPr>
        <w:ind w:left="665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lvl w:ilvl="8" w:tplc="AB521D8C">
      <w:start w:val="1"/>
      <w:numFmt w:val="bullet"/>
      <w:lvlText w:val="▪"/>
      <w:lvlJc w:val="left"/>
      <w:pPr>
        <w:ind w:left="7378"/>
      </w:pPr>
      <w:rPr>
        <w:rFonts w:ascii="Segoe UI Symbol" w:eastAsia="Segoe UI Symbol" w:hAnsi="Segoe UI Symbol" w:cs="Segoe UI Symbol"/>
        <w:b w:val="0"/>
        <w:i w:val="0"/>
        <w:strike w:val="0"/>
        <w:dstrike w:val="0"/>
        <w:color w:val="00000A"/>
        <w:sz w:val="21"/>
        <w:szCs w:val="21"/>
        <w:u w:val="none" w:color="000000"/>
        <w:bdr w:val="none" w:sz="0" w:space="0" w:color="auto"/>
        <w:shd w:val="clear" w:color="auto" w:fill="auto"/>
        <w:vertAlign w:val="baseline"/>
      </w:rPr>
    </w:lvl>
  </w:abstractNum>
  <w:num w:numId="1" w16cid:durableId="1051614875">
    <w:abstractNumId w:val="53"/>
  </w:num>
  <w:num w:numId="2" w16cid:durableId="2066677798">
    <w:abstractNumId w:val="75"/>
  </w:num>
  <w:num w:numId="3" w16cid:durableId="670910432">
    <w:abstractNumId w:val="7"/>
  </w:num>
  <w:num w:numId="4" w16cid:durableId="1520703711">
    <w:abstractNumId w:val="23"/>
  </w:num>
  <w:num w:numId="5" w16cid:durableId="1257251455">
    <w:abstractNumId w:val="33"/>
  </w:num>
  <w:num w:numId="6" w16cid:durableId="31272072">
    <w:abstractNumId w:val="42"/>
  </w:num>
  <w:num w:numId="7" w16cid:durableId="1357389672">
    <w:abstractNumId w:val="17"/>
  </w:num>
  <w:num w:numId="8" w16cid:durableId="1237596540">
    <w:abstractNumId w:val="36"/>
  </w:num>
  <w:num w:numId="9" w16cid:durableId="1224102425">
    <w:abstractNumId w:val="113"/>
  </w:num>
  <w:num w:numId="10" w16cid:durableId="512455137">
    <w:abstractNumId w:val="100"/>
  </w:num>
  <w:num w:numId="11" w16cid:durableId="394008121">
    <w:abstractNumId w:val="91"/>
  </w:num>
  <w:num w:numId="12" w16cid:durableId="1239903471">
    <w:abstractNumId w:val="16"/>
  </w:num>
  <w:num w:numId="13" w16cid:durableId="128057746">
    <w:abstractNumId w:val="10"/>
  </w:num>
  <w:num w:numId="14" w16cid:durableId="1620724405">
    <w:abstractNumId w:val="25"/>
  </w:num>
  <w:num w:numId="15" w16cid:durableId="2015916203">
    <w:abstractNumId w:val="56"/>
  </w:num>
  <w:num w:numId="16" w16cid:durableId="1480422855">
    <w:abstractNumId w:val="22"/>
  </w:num>
  <w:num w:numId="17" w16cid:durableId="1552427221">
    <w:abstractNumId w:val="40"/>
  </w:num>
  <w:num w:numId="18" w16cid:durableId="1714042930">
    <w:abstractNumId w:val="21"/>
  </w:num>
  <w:num w:numId="19" w16cid:durableId="762070843">
    <w:abstractNumId w:val="82"/>
  </w:num>
  <w:num w:numId="20" w16cid:durableId="1865941348">
    <w:abstractNumId w:val="27"/>
  </w:num>
  <w:num w:numId="21" w16cid:durableId="1545484003">
    <w:abstractNumId w:val="66"/>
  </w:num>
  <w:num w:numId="22" w16cid:durableId="1335887256">
    <w:abstractNumId w:val="80"/>
  </w:num>
  <w:num w:numId="23" w16cid:durableId="1911841284">
    <w:abstractNumId w:val="60"/>
  </w:num>
  <w:num w:numId="24" w16cid:durableId="147134442">
    <w:abstractNumId w:val="98"/>
  </w:num>
  <w:num w:numId="25" w16cid:durableId="314529749">
    <w:abstractNumId w:val="47"/>
  </w:num>
  <w:num w:numId="26" w16cid:durableId="545289318">
    <w:abstractNumId w:val="57"/>
  </w:num>
  <w:num w:numId="27" w16cid:durableId="1954744596">
    <w:abstractNumId w:val="92"/>
  </w:num>
  <w:num w:numId="28" w16cid:durableId="422798300">
    <w:abstractNumId w:val="102"/>
  </w:num>
  <w:num w:numId="29" w16cid:durableId="1813326863">
    <w:abstractNumId w:val="94"/>
  </w:num>
  <w:num w:numId="30" w16cid:durableId="1635090027">
    <w:abstractNumId w:val="105"/>
  </w:num>
  <w:num w:numId="31" w16cid:durableId="1210729949">
    <w:abstractNumId w:val="79"/>
  </w:num>
  <w:num w:numId="32" w16cid:durableId="770517611">
    <w:abstractNumId w:val="20"/>
  </w:num>
  <w:num w:numId="33" w16cid:durableId="868681236">
    <w:abstractNumId w:val="78"/>
  </w:num>
  <w:num w:numId="34" w16cid:durableId="72360215">
    <w:abstractNumId w:val="45"/>
  </w:num>
  <w:num w:numId="35" w16cid:durableId="1929266971">
    <w:abstractNumId w:val="32"/>
  </w:num>
  <w:num w:numId="36" w16cid:durableId="2081096635">
    <w:abstractNumId w:val="73"/>
  </w:num>
  <w:num w:numId="37" w16cid:durableId="1533806843">
    <w:abstractNumId w:val="76"/>
  </w:num>
  <w:num w:numId="38" w16cid:durableId="1895776179">
    <w:abstractNumId w:val="19"/>
  </w:num>
  <w:num w:numId="39" w16cid:durableId="557478929">
    <w:abstractNumId w:val="31"/>
  </w:num>
  <w:num w:numId="40" w16cid:durableId="930698709">
    <w:abstractNumId w:val="52"/>
  </w:num>
  <w:num w:numId="41" w16cid:durableId="1356420922">
    <w:abstractNumId w:val="62"/>
  </w:num>
  <w:num w:numId="42" w16cid:durableId="1157503369">
    <w:abstractNumId w:val="11"/>
  </w:num>
  <w:num w:numId="43" w16cid:durableId="52778906">
    <w:abstractNumId w:val="71"/>
  </w:num>
  <w:num w:numId="44" w16cid:durableId="2041662745">
    <w:abstractNumId w:val="106"/>
  </w:num>
  <w:num w:numId="45" w16cid:durableId="599070129">
    <w:abstractNumId w:val="9"/>
  </w:num>
  <w:num w:numId="46" w16cid:durableId="2015717778">
    <w:abstractNumId w:val="70"/>
  </w:num>
  <w:num w:numId="47" w16cid:durableId="952201959">
    <w:abstractNumId w:val="74"/>
  </w:num>
  <w:num w:numId="48" w16cid:durableId="2001231469">
    <w:abstractNumId w:val="58"/>
  </w:num>
  <w:num w:numId="49" w16cid:durableId="1159541446">
    <w:abstractNumId w:val="50"/>
  </w:num>
  <w:num w:numId="50" w16cid:durableId="1880821410">
    <w:abstractNumId w:val="109"/>
  </w:num>
  <w:num w:numId="51" w16cid:durableId="423039221">
    <w:abstractNumId w:val="107"/>
  </w:num>
  <w:num w:numId="52" w16cid:durableId="1070273722">
    <w:abstractNumId w:val="15"/>
  </w:num>
  <w:num w:numId="53" w16cid:durableId="486483829">
    <w:abstractNumId w:val="13"/>
  </w:num>
  <w:num w:numId="54" w16cid:durableId="1281304035">
    <w:abstractNumId w:val="97"/>
  </w:num>
  <w:num w:numId="55" w16cid:durableId="1063337262">
    <w:abstractNumId w:val="85"/>
  </w:num>
  <w:num w:numId="56" w16cid:durableId="967586773">
    <w:abstractNumId w:val="61"/>
  </w:num>
  <w:num w:numId="57" w16cid:durableId="733314575">
    <w:abstractNumId w:val="89"/>
  </w:num>
  <w:num w:numId="58" w16cid:durableId="20311080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7163420">
    <w:abstractNumId w:val="39"/>
  </w:num>
  <w:num w:numId="60" w16cid:durableId="1278874285">
    <w:abstractNumId w:val="93"/>
  </w:num>
  <w:num w:numId="61" w16cid:durableId="35932336">
    <w:abstractNumId w:val="28"/>
  </w:num>
  <w:num w:numId="62" w16cid:durableId="1556819126">
    <w:abstractNumId w:val="81"/>
  </w:num>
  <w:num w:numId="63" w16cid:durableId="1013722119">
    <w:abstractNumId w:val="49"/>
  </w:num>
  <w:num w:numId="64" w16cid:durableId="648486172">
    <w:abstractNumId w:val="29"/>
  </w:num>
  <w:num w:numId="65" w16cid:durableId="2030791454">
    <w:abstractNumId w:val="63"/>
  </w:num>
  <w:num w:numId="66" w16cid:durableId="1850294472">
    <w:abstractNumId w:val="77"/>
  </w:num>
  <w:num w:numId="67" w16cid:durableId="1124813806">
    <w:abstractNumId w:val="55"/>
  </w:num>
  <w:num w:numId="68" w16cid:durableId="1316640954">
    <w:abstractNumId w:val="110"/>
  </w:num>
  <w:num w:numId="69" w16cid:durableId="2095347647">
    <w:abstractNumId w:val="86"/>
  </w:num>
  <w:num w:numId="70" w16cid:durableId="748113982">
    <w:abstractNumId w:val="30"/>
  </w:num>
  <w:num w:numId="71" w16cid:durableId="314258170">
    <w:abstractNumId w:val="38"/>
  </w:num>
  <w:num w:numId="72" w16cid:durableId="1719740044">
    <w:abstractNumId w:val="43"/>
  </w:num>
  <w:num w:numId="73" w16cid:durableId="2073850871">
    <w:abstractNumId w:val="8"/>
  </w:num>
  <w:num w:numId="74" w16cid:durableId="1323776216">
    <w:abstractNumId w:val="26"/>
  </w:num>
  <w:num w:numId="75" w16cid:durableId="740105098">
    <w:abstractNumId w:val="103"/>
  </w:num>
  <w:num w:numId="76" w16cid:durableId="568468176">
    <w:abstractNumId w:val="34"/>
  </w:num>
  <w:num w:numId="77" w16cid:durableId="1526091066">
    <w:abstractNumId w:val="101"/>
  </w:num>
  <w:num w:numId="78" w16cid:durableId="620962399">
    <w:abstractNumId w:val="24"/>
  </w:num>
  <w:num w:numId="79" w16cid:durableId="887882705">
    <w:abstractNumId w:val="68"/>
  </w:num>
  <w:num w:numId="80" w16cid:durableId="2137720951">
    <w:abstractNumId w:val="35"/>
  </w:num>
  <w:num w:numId="81" w16cid:durableId="1042242078">
    <w:abstractNumId w:val="95"/>
  </w:num>
  <w:num w:numId="82" w16cid:durableId="1692802202">
    <w:abstractNumId w:val="14"/>
  </w:num>
  <w:num w:numId="83" w16cid:durableId="1667321372">
    <w:abstractNumId w:val="112"/>
  </w:num>
  <w:num w:numId="84" w16cid:durableId="850216692">
    <w:abstractNumId w:val="54"/>
  </w:num>
  <w:num w:numId="85" w16cid:durableId="805316990">
    <w:abstractNumId w:val="69"/>
  </w:num>
  <w:num w:numId="86" w16cid:durableId="612250651">
    <w:abstractNumId w:val="18"/>
  </w:num>
  <w:num w:numId="87" w16cid:durableId="51389387">
    <w:abstractNumId w:val="44"/>
  </w:num>
  <w:num w:numId="88" w16cid:durableId="932515564">
    <w:abstractNumId w:val="88"/>
  </w:num>
  <w:num w:numId="89" w16cid:durableId="1864631417">
    <w:abstractNumId w:val="84"/>
  </w:num>
  <w:num w:numId="90" w16cid:durableId="97142831">
    <w:abstractNumId w:val="64"/>
  </w:num>
  <w:num w:numId="91" w16cid:durableId="1980528644">
    <w:abstractNumId w:val="5"/>
  </w:num>
  <w:num w:numId="92" w16cid:durableId="1598900821">
    <w:abstractNumId w:val="99"/>
  </w:num>
  <w:num w:numId="93" w16cid:durableId="1830096472">
    <w:abstractNumId w:val="96"/>
  </w:num>
  <w:num w:numId="94" w16cid:durableId="881209726">
    <w:abstractNumId w:val="111"/>
  </w:num>
  <w:num w:numId="95" w16cid:durableId="799222661">
    <w:abstractNumId w:val="41"/>
  </w:num>
  <w:num w:numId="96" w16cid:durableId="1085762482">
    <w:abstractNumId w:val="72"/>
  </w:num>
  <w:num w:numId="97" w16cid:durableId="1305353645">
    <w:abstractNumId w:val="83"/>
  </w:num>
  <w:num w:numId="98" w16cid:durableId="1382512296">
    <w:abstractNumId w:val="48"/>
  </w:num>
  <w:num w:numId="99" w16cid:durableId="573589494">
    <w:abstractNumId w:val="67"/>
  </w:num>
  <w:num w:numId="100" w16cid:durableId="1343821086">
    <w:abstractNumId w:val="104"/>
  </w:num>
  <w:num w:numId="101" w16cid:durableId="569924582">
    <w:abstractNumId w:val="65"/>
  </w:num>
  <w:num w:numId="102" w16cid:durableId="2110542714">
    <w:abstractNumId w:val="59"/>
  </w:num>
  <w:num w:numId="103" w16cid:durableId="156193440">
    <w:abstractNumId w:val="37"/>
  </w:num>
  <w:num w:numId="104" w16cid:durableId="716582956">
    <w:abstractNumId w:val="0"/>
  </w:num>
  <w:num w:numId="105" w16cid:durableId="1513449214">
    <w:abstractNumId w:val="1"/>
  </w:num>
  <w:num w:numId="106" w16cid:durableId="1257521364">
    <w:abstractNumId w:val="2"/>
  </w:num>
  <w:num w:numId="107" w16cid:durableId="1145659297">
    <w:abstractNumId w:val="3"/>
  </w:num>
  <w:num w:numId="108" w16cid:durableId="756440191">
    <w:abstractNumId w:val="4"/>
  </w:num>
  <w:num w:numId="109" w16cid:durableId="1429427325">
    <w:abstractNumId w:val="6"/>
  </w:num>
  <w:num w:numId="110" w16cid:durableId="700789927">
    <w:abstractNumId w:val="51"/>
  </w:num>
  <w:num w:numId="111" w16cid:durableId="188494084">
    <w:abstractNumId w:val="46"/>
  </w:num>
  <w:num w:numId="112" w16cid:durableId="1206141081">
    <w:abstractNumId w:val="87"/>
  </w:num>
  <w:num w:numId="113" w16cid:durableId="1290621546">
    <w:abstractNumId w:val="90"/>
  </w:num>
  <w:num w:numId="114" w16cid:durableId="69088149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592"/>
    <w:rsid w:val="00003D3A"/>
    <w:rsid w:val="00015B1D"/>
    <w:rsid w:val="000201CF"/>
    <w:rsid w:val="00044415"/>
    <w:rsid w:val="00066D2E"/>
    <w:rsid w:val="00074771"/>
    <w:rsid w:val="000A17B2"/>
    <w:rsid w:val="000B2927"/>
    <w:rsid w:val="000E0603"/>
    <w:rsid w:val="00124C32"/>
    <w:rsid w:val="00133C54"/>
    <w:rsid w:val="00172560"/>
    <w:rsid w:val="001B1CA4"/>
    <w:rsid w:val="001B6FED"/>
    <w:rsid w:val="001B7922"/>
    <w:rsid w:val="001C158D"/>
    <w:rsid w:val="001E4B10"/>
    <w:rsid w:val="002533D5"/>
    <w:rsid w:val="002B1692"/>
    <w:rsid w:val="002B4CF4"/>
    <w:rsid w:val="002C5513"/>
    <w:rsid w:val="002D32EC"/>
    <w:rsid w:val="00332789"/>
    <w:rsid w:val="00335BE3"/>
    <w:rsid w:val="0039114E"/>
    <w:rsid w:val="00392873"/>
    <w:rsid w:val="003A1A87"/>
    <w:rsid w:val="003D2CB7"/>
    <w:rsid w:val="003E0E29"/>
    <w:rsid w:val="003E3E84"/>
    <w:rsid w:val="003F456C"/>
    <w:rsid w:val="00405304"/>
    <w:rsid w:val="00405470"/>
    <w:rsid w:val="004A0B70"/>
    <w:rsid w:val="004A0C1C"/>
    <w:rsid w:val="004F0240"/>
    <w:rsid w:val="004F11B0"/>
    <w:rsid w:val="00506D9B"/>
    <w:rsid w:val="00536E8D"/>
    <w:rsid w:val="00575BF8"/>
    <w:rsid w:val="00583CC8"/>
    <w:rsid w:val="00586AFF"/>
    <w:rsid w:val="005A703E"/>
    <w:rsid w:val="005C2BF0"/>
    <w:rsid w:val="00603E8B"/>
    <w:rsid w:val="0060408B"/>
    <w:rsid w:val="006053B3"/>
    <w:rsid w:val="00612EA9"/>
    <w:rsid w:val="00647544"/>
    <w:rsid w:val="00676FAB"/>
    <w:rsid w:val="00684F45"/>
    <w:rsid w:val="006D0E88"/>
    <w:rsid w:val="006D24F3"/>
    <w:rsid w:val="006D3830"/>
    <w:rsid w:val="006F3F01"/>
    <w:rsid w:val="006F5EF7"/>
    <w:rsid w:val="0071301D"/>
    <w:rsid w:val="00735FBB"/>
    <w:rsid w:val="007422FE"/>
    <w:rsid w:val="0074290C"/>
    <w:rsid w:val="00772B3C"/>
    <w:rsid w:val="00790787"/>
    <w:rsid w:val="007A0227"/>
    <w:rsid w:val="007A3809"/>
    <w:rsid w:val="007A5E81"/>
    <w:rsid w:val="007B19BA"/>
    <w:rsid w:val="007C1142"/>
    <w:rsid w:val="007C4452"/>
    <w:rsid w:val="007C7147"/>
    <w:rsid w:val="007D6200"/>
    <w:rsid w:val="007E5E38"/>
    <w:rsid w:val="008037CA"/>
    <w:rsid w:val="00815592"/>
    <w:rsid w:val="00831178"/>
    <w:rsid w:val="00842B44"/>
    <w:rsid w:val="008A68F4"/>
    <w:rsid w:val="008B7D3B"/>
    <w:rsid w:val="008D3F50"/>
    <w:rsid w:val="00962BC0"/>
    <w:rsid w:val="00984FFC"/>
    <w:rsid w:val="00A02F13"/>
    <w:rsid w:val="00A14679"/>
    <w:rsid w:val="00A336DB"/>
    <w:rsid w:val="00A41611"/>
    <w:rsid w:val="00A54CA5"/>
    <w:rsid w:val="00A57B1E"/>
    <w:rsid w:val="00A74A10"/>
    <w:rsid w:val="00A81108"/>
    <w:rsid w:val="00A8777D"/>
    <w:rsid w:val="00AC2CD9"/>
    <w:rsid w:val="00AC6BB1"/>
    <w:rsid w:val="00AD25AE"/>
    <w:rsid w:val="00AE10F0"/>
    <w:rsid w:val="00B1133B"/>
    <w:rsid w:val="00B1489D"/>
    <w:rsid w:val="00B34227"/>
    <w:rsid w:val="00B359A5"/>
    <w:rsid w:val="00B53DB1"/>
    <w:rsid w:val="00B60233"/>
    <w:rsid w:val="00B62043"/>
    <w:rsid w:val="00B933F9"/>
    <w:rsid w:val="00B95A6E"/>
    <w:rsid w:val="00BA00B9"/>
    <w:rsid w:val="00BA42F1"/>
    <w:rsid w:val="00BB0F76"/>
    <w:rsid w:val="00BB24FE"/>
    <w:rsid w:val="00BD4D28"/>
    <w:rsid w:val="00C03F54"/>
    <w:rsid w:val="00C15CB3"/>
    <w:rsid w:val="00C47A99"/>
    <w:rsid w:val="00C56015"/>
    <w:rsid w:val="00C5603B"/>
    <w:rsid w:val="00C83AFD"/>
    <w:rsid w:val="00CD67B7"/>
    <w:rsid w:val="00CF5484"/>
    <w:rsid w:val="00D13CD7"/>
    <w:rsid w:val="00D53D9D"/>
    <w:rsid w:val="00D6391E"/>
    <w:rsid w:val="00DA1357"/>
    <w:rsid w:val="00DD289B"/>
    <w:rsid w:val="00DE3D4E"/>
    <w:rsid w:val="00E00435"/>
    <w:rsid w:val="00E155F6"/>
    <w:rsid w:val="00E32D10"/>
    <w:rsid w:val="00E341E5"/>
    <w:rsid w:val="00E40172"/>
    <w:rsid w:val="00E759AA"/>
    <w:rsid w:val="00EA7285"/>
    <w:rsid w:val="00EC24F0"/>
    <w:rsid w:val="00EF1525"/>
    <w:rsid w:val="00F151F5"/>
    <w:rsid w:val="00F16342"/>
    <w:rsid w:val="00F33B94"/>
    <w:rsid w:val="00F605B1"/>
    <w:rsid w:val="00F65F7B"/>
    <w:rsid w:val="00F95758"/>
    <w:rsid w:val="00FD2D8C"/>
    <w:rsid w:val="00FD5AC2"/>
    <w:rsid w:val="00FE6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D88CE"/>
  <w15:chartTrackingRefBased/>
  <w15:docId w15:val="{BE978631-6171-42B6-8893-3BC4089E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5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5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5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5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5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5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5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5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5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5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592"/>
    <w:rPr>
      <w:rFonts w:eastAsiaTheme="majorEastAsia" w:cstheme="majorBidi"/>
      <w:color w:val="272727" w:themeColor="text1" w:themeTint="D8"/>
    </w:rPr>
  </w:style>
  <w:style w:type="paragraph" w:styleId="Title">
    <w:name w:val="Title"/>
    <w:basedOn w:val="Normal"/>
    <w:next w:val="Normal"/>
    <w:link w:val="TitleChar"/>
    <w:uiPriority w:val="10"/>
    <w:qFormat/>
    <w:rsid w:val="00815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592"/>
    <w:pPr>
      <w:spacing w:before="160"/>
      <w:jc w:val="center"/>
    </w:pPr>
    <w:rPr>
      <w:i/>
      <w:iCs/>
      <w:color w:val="404040" w:themeColor="text1" w:themeTint="BF"/>
    </w:rPr>
  </w:style>
  <w:style w:type="character" w:customStyle="1" w:styleId="QuoteChar">
    <w:name w:val="Quote Char"/>
    <w:basedOn w:val="DefaultParagraphFont"/>
    <w:link w:val="Quote"/>
    <w:uiPriority w:val="29"/>
    <w:rsid w:val="00815592"/>
    <w:rPr>
      <w:i/>
      <w:iCs/>
      <w:color w:val="404040" w:themeColor="text1" w:themeTint="BF"/>
    </w:rPr>
  </w:style>
  <w:style w:type="paragraph" w:styleId="ListParagraph">
    <w:name w:val="List Paragraph"/>
    <w:aliases w:val="ListBullet Paragraph,Equipment,List Paragraph1,List Paragraph Char Char,numbered,List Paragraph11,List 1 Paragraph,Table Txt,Figure_name,Use Case List Paragraph,Heading2,Bullet List,FooterText,Paragraphe de liste1"/>
    <w:basedOn w:val="Normal"/>
    <w:uiPriority w:val="34"/>
    <w:qFormat/>
    <w:rsid w:val="00815592"/>
    <w:pPr>
      <w:ind w:left="720"/>
      <w:contextualSpacing/>
    </w:pPr>
  </w:style>
  <w:style w:type="character" w:styleId="IntenseEmphasis">
    <w:name w:val="Intense Emphasis"/>
    <w:basedOn w:val="DefaultParagraphFont"/>
    <w:uiPriority w:val="21"/>
    <w:qFormat/>
    <w:rsid w:val="00815592"/>
    <w:rPr>
      <w:i/>
      <w:iCs/>
      <w:color w:val="2F5496" w:themeColor="accent1" w:themeShade="BF"/>
    </w:rPr>
  </w:style>
  <w:style w:type="paragraph" w:styleId="IntenseQuote">
    <w:name w:val="Intense Quote"/>
    <w:basedOn w:val="Normal"/>
    <w:next w:val="Normal"/>
    <w:link w:val="IntenseQuoteChar"/>
    <w:uiPriority w:val="30"/>
    <w:qFormat/>
    <w:rsid w:val="00815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5592"/>
    <w:rPr>
      <w:i/>
      <w:iCs/>
      <w:color w:val="2F5496" w:themeColor="accent1" w:themeShade="BF"/>
    </w:rPr>
  </w:style>
  <w:style w:type="character" w:styleId="IntenseReference">
    <w:name w:val="Intense Reference"/>
    <w:basedOn w:val="DefaultParagraphFont"/>
    <w:uiPriority w:val="32"/>
    <w:qFormat/>
    <w:rsid w:val="00815592"/>
    <w:rPr>
      <w:b/>
      <w:bCs/>
      <w:smallCaps/>
      <w:color w:val="2F5496" w:themeColor="accent1" w:themeShade="BF"/>
      <w:spacing w:val="5"/>
    </w:rPr>
  </w:style>
  <w:style w:type="paragraph" w:styleId="NoSpacing">
    <w:name w:val="No Spacing"/>
    <w:link w:val="NoSpacingChar"/>
    <w:uiPriority w:val="1"/>
    <w:qFormat/>
    <w:rsid w:val="00EA7285"/>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A7285"/>
    <w:rPr>
      <w:rFonts w:eastAsiaTheme="minorEastAsia"/>
      <w:kern w:val="0"/>
      <w14:ligatures w14:val="none"/>
    </w:rPr>
  </w:style>
  <w:style w:type="paragraph" w:styleId="Header">
    <w:name w:val="header"/>
    <w:basedOn w:val="Normal"/>
    <w:link w:val="HeaderChar"/>
    <w:uiPriority w:val="99"/>
    <w:unhideWhenUsed/>
    <w:rsid w:val="00F65F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F7B"/>
  </w:style>
  <w:style w:type="paragraph" w:styleId="Footer">
    <w:name w:val="footer"/>
    <w:basedOn w:val="Normal"/>
    <w:link w:val="FooterChar"/>
    <w:uiPriority w:val="99"/>
    <w:unhideWhenUsed/>
    <w:rsid w:val="00F65F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F7B"/>
  </w:style>
  <w:style w:type="table" w:styleId="TableGrid">
    <w:name w:val="Table Grid"/>
    <w:basedOn w:val="TableNormal"/>
    <w:uiPriority w:val="39"/>
    <w:rsid w:val="00D6391E"/>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B0F76"/>
    <w:rPr>
      <w:color w:val="F7B615"/>
      <w:u w:val="single"/>
    </w:rPr>
  </w:style>
  <w:style w:type="paragraph" w:styleId="TOC1">
    <w:name w:val="toc 1"/>
    <w:basedOn w:val="Normal"/>
    <w:next w:val="Normal"/>
    <w:uiPriority w:val="39"/>
    <w:rsid w:val="00BB0F76"/>
    <w:pPr>
      <w:suppressAutoHyphens/>
      <w:spacing w:after="100" w:line="252" w:lineRule="auto"/>
    </w:pPr>
    <w:rPr>
      <w:rFonts w:ascii="Verdana" w:eastAsia="Calibri" w:hAnsi="Verdana" w:cs="font299"/>
      <w:color w:val="00000A"/>
      <w:kern w:val="1"/>
      <w:sz w:val="20"/>
      <w:lang w:eastAsia="zh-CN"/>
      <w14:ligatures w14:val="none"/>
    </w:rPr>
  </w:style>
  <w:style w:type="paragraph" w:styleId="Caption">
    <w:name w:val="caption"/>
    <w:basedOn w:val="Normal"/>
    <w:next w:val="Normal"/>
    <w:link w:val="CaptionChar"/>
    <w:qFormat/>
    <w:rsid w:val="006D3830"/>
    <w:pPr>
      <w:suppressAutoHyphens/>
      <w:spacing w:before="240" w:after="120" w:line="252" w:lineRule="auto"/>
      <w:jc w:val="center"/>
    </w:pPr>
    <w:rPr>
      <w:rFonts w:ascii="Verdana" w:eastAsia="Calibri" w:hAnsi="Verdana" w:cs="font299"/>
      <w:color w:val="00000A"/>
      <w:kern w:val="1"/>
      <w:sz w:val="20"/>
      <w:szCs w:val="32"/>
      <w:lang w:eastAsia="zh-CN"/>
      <w14:ligatures w14:val="none"/>
    </w:rPr>
  </w:style>
  <w:style w:type="character" w:customStyle="1" w:styleId="CaptionChar">
    <w:name w:val="Caption Char"/>
    <w:basedOn w:val="DefaultParagraphFont"/>
    <w:link w:val="Caption"/>
    <w:rsid w:val="006D3830"/>
    <w:rPr>
      <w:rFonts w:ascii="Verdana" w:eastAsia="Calibri" w:hAnsi="Verdana" w:cs="font299"/>
      <w:color w:val="00000A"/>
      <w:kern w:val="1"/>
      <w:sz w:val="20"/>
      <w:szCs w:val="32"/>
      <w:lang w:eastAsia="zh-CN"/>
      <w14:ligatures w14:val="none"/>
    </w:rPr>
  </w:style>
  <w:style w:type="character" w:styleId="Emphasis">
    <w:name w:val="Emphasis"/>
    <w:qFormat/>
    <w:rsid w:val="006D3830"/>
    <w:rPr>
      <w:i/>
      <w:iCs/>
    </w:rPr>
  </w:style>
  <w:style w:type="paragraph" w:styleId="BodyText">
    <w:name w:val="Body Text"/>
    <w:basedOn w:val="Normal"/>
    <w:link w:val="BodyTextChar1"/>
    <w:rsid w:val="006D3830"/>
    <w:pPr>
      <w:suppressAutoHyphens/>
      <w:spacing w:after="120" w:line="252" w:lineRule="auto"/>
    </w:pPr>
    <w:rPr>
      <w:rFonts w:ascii="Verdana" w:eastAsia="Calibri" w:hAnsi="Verdana" w:cs="font299"/>
      <w:color w:val="00000A"/>
      <w:kern w:val="1"/>
      <w:sz w:val="20"/>
      <w:lang w:eastAsia="zh-CN"/>
      <w14:ligatures w14:val="none"/>
    </w:rPr>
  </w:style>
  <w:style w:type="character" w:customStyle="1" w:styleId="BodyTextChar">
    <w:name w:val="Body Text Char"/>
    <w:basedOn w:val="DefaultParagraphFont"/>
    <w:uiPriority w:val="99"/>
    <w:semiHidden/>
    <w:rsid w:val="006D3830"/>
  </w:style>
  <w:style w:type="character" w:customStyle="1" w:styleId="BodyTextChar1">
    <w:name w:val="Body Text Char1"/>
    <w:basedOn w:val="DefaultParagraphFont"/>
    <w:link w:val="BodyText"/>
    <w:rsid w:val="006D3830"/>
    <w:rPr>
      <w:rFonts w:ascii="Verdana" w:eastAsia="Calibri" w:hAnsi="Verdana" w:cs="font299"/>
      <w:color w:val="00000A"/>
      <w:kern w:val="1"/>
      <w:sz w:val="20"/>
      <w:lang w:eastAsia="zh-CN"/>
      <w14:ligatures w14:val="none"/>
    </w:rPr>
  </w:style>
  <w:style w:type="paragraph" w:customStyle="1" w:styleId="NORM">
    <w:name w:val="NORM"/>
    <w:rsid w:val="00A336DB"/>
    <w:pPr>
      <w:widowControl w:val="0"/>
      <w:suppressAutoHyphens/>
      <w:spacing w:after="0" w:line="240" w:lineRule="auto"/>
      <w:jc w:val="both"/>
    </w:pPr>
    <w:rPr>
      <w:rFonts w:ascii="Times New Roman" w:eastAsia="Times New Roman" w:hAnsi="Times New Roman" w:cs="Times New Roman"/>
      <w:color w:val="00000A"/>
      <w:kern w:val="1"/>
      <w:sz w:val="24"/>
      <w:szCs w:val="20"/>
      <w:lang w:eastAsia="zh-CN"/>
      <w14:ligatures w14:val="none"/>
    </w:rPr>
  </w:style>
  <w:style w:type="paragraph" w:styleId="TOC2">
    <w:name w:val="toc 2"/>
    <w:basedOn w:val="Normal"/>
    <w:next w:val="Normal"/>
    <w:autoRedefine/>
    <w:uiPriority w:val="39"/>
    <w:unhideWhenUsed/>
    <w:rsid w:val="00B1133B"/>
    <w:pPr>
      <w:tabs>
        <w:tab w:val="left" w:pos="540"/>
        <w:tab w:val="left" w:pos="960"/>
        <w:tab w:val="right" w:leader="dot" w:pos="9350"/>
      </w:tabs>
      <w:spacing w:after="100"/>
      <w:ind w:left="22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484">
      <w:bodyDiv w:val="1"/>
      <w:marLeft w:val="0"/>
      <w:marRight w:val="0"/>
      <w:marTop w:val="0"/>
      <w:marBottom w:val="0"/>
      <w:divBdr>
        <w:top w:val="none" w:sz="0" w:space="0" w:color="auto"/>
        <w:left w:val="none" w:sz="0" w:space="0" w:color="auto"/>
        <w:bottom w:val="none" w:sz="0" w:space="0" w:color="auto"/>
        <w:right w:val="none" w:sz="0" w:space="0" w:color="auto"/>
      </w:divBdr>
    </w:div>
    <w:div w:id="67846554">
      <w:bodyDiv w:val="1"/>
      <w:marLeft w:val="0"/>
      <w:marRight w:val="0"/>
      <w:marTop w:val="0"/>
      <w:marBottom w:val="0"/>
      <w:divBdr>
        <w:top w:val="none" w:sz="0" w:space="0" w:color="auto"/>
        <w:left w:val="none" w:sz="0" w:space="0" w:color="auto"/>
        <w:bottom w:val="none" w:sz="0" w:space="0" w:color="auto"/>
        <w:right w:val="none" w:sz="0" w:space="0" w:color="auto"/>
      </w:divBdr>
      <w:divsChild>
        <w:div w:id="210456728">
          <w:marLeft w:val="446"/>
          <w:marRight w:val="0"/>
          <w:marTop w:val="106"/>
          <w:marBottom w:val="120"/>
          <w:divBdr>
            <w:top w:val="none" w:sz="0" w:space="0" w:color="auto"/>
            <w:left w:val="none" w:sz="0" w:space="0" w:color="auto"/>
            <w:bottom w:val="none" w:sz="0" w:space="0" w:color="auto"/>
            <w:right w:val="none" w:sz="0" w:space="0" w:color="auto"/>
          </w:divBdr>
        </w:div>
      </w:divsChild>
    </w:div>
    <w:div w:id="244803570">
      <w:bodyDiv w:val="1"/>
      <w:marLeft w:val="0"/>
      <w:marRight w:val="0"/>
      <w:marTop w:val="0"/>
      <w:marBottom w:val="0"/>
      <w:divBdr>
        <w:top w:val="none" w:sz="0" w:space="0" w:color="auto"/>
        <w:left w:val="none" w:sz="0" w:space="0" w:color="auto"/>
        <w:bottom w:val="none" w:sz="0" w:space="0" w:color="auto"/>
        <w:right w:val="none" w:sz="0" w:space="0" w:color="auto"/>
      </w:divBdr>
    </w:div>
    <w:div w:id="249195144">
      <w:bodyDiv w:val="1"/>
      <w:marLeft w:val="0"/>
      <w:marRight w:val="0"/>
      <w:marTop w:val="0"/>
      <w:marBottom w:val="0"/>
      <w:divBdr>
        <w:top w:val="none" w:sz="0" w:space="0" w:color="auto"/>
        <w:left w:val="none" w:sz="0" w:space="0" w:color="auto"/>
        <w:bottom w:val="none" w:sz="0" w:space="0" w:color="auto"/>
        <w:right w:val="none" w:sz="0" w:space="0" w:color="auto"/>
      </w:divBdr>
    </w:div>
    <w:div w:id="314530351">
      <w:bodyDiv w:val="1"/>
      <w:marLeft w:val="0"/>
      <w:marRight w:val="0"/>
      <w:marTop w:val="0"/>
      <w:marBottom w:val="0"/>
      <w:divBdr>
        <w:top w:val="none" w:sz="0" w:space="0" w:color="auto"/>
        <w:left w:val="none" w:sz="0" w:space="0" w:color="auto"/>
        <w:bottom w:val="none" w:sz="0" w:space="0" w:color="auto"/>
        <w:right w:val="none" w:sz="0" w:space="0" w:color="auto"/>
      </w:divBdr>
    </w:div>
    <w:div w:id="422991141">
      <w:bodyDiv w:val="1"/>
      <w:marLeft w:val="0"/>
      <w:marRight w:val="0"/>
      <w:marTop w:val="0"/>
      <w:marBottom w:val="0"/>
      <w:divBdr>
        <w:top w:val="none" w:sz="0" w:space="0" w:color="auto"/>
        <w:left w:val="none" w:sz="0" w:space="0" w:color="auto"/>
        <w:bottom w:val="none" w:sz="0" w:space="0" w:color="auto"/>
        <w:right w:val="none" w:sz="0" w:space="0" w:color="auto"/>
      </w:divBdr>
    </w:div>
    <w:div w:id="561407278">
      <w:bodyDiv w:val="1"/>
      <w:marLeft w:val="0"/>
      <w:marRight w:val="0"/>
      <w:marTop w:val="0"/>
      <w:marBottom w:val="0"/>
      <w:divBdr>
        <w:top w:val="none" w:sz="0" w:space="0" w:color="auto"/>
        <w:left w:val="none" w:sz="0" w:space="0" w:color="auto"/>
        <w:bottom w:val="none" w:sz="0" w:space="0" w:color="auto"/>
        <w:right w:val="none" w:sz="0" w:space="0" w:color="auto"/>
      </w:divBdr>
    </w:div>
    <w:div w:id="793211699">
      <w:bodyDiv w:val="1"/>
      <w:marLeft w:val="0"/>
      <w:marRight w:val="0"/>
      <w:marTop w:val="0"/>
      <w:marBottom w:val="0"/>
      <w:divBdr>
        <w:top w:val="none" w:sz="0" w:space="0" w:color="auto"/>
        <w:left w:val="none" w:sz="0" w:space="0" w:color="auto"/>
        <w:bottom w:val="none" w:sz="0" w:space="0" w:color="auto"/>
        <w:right w:val="none" w:sz="0" w:space="0" w:color="auto"/>
      </w:divBdr>
    </w:div>
    <w:div w:id="856887781">
      <w:bodyDiv w:val="1"/>
      <w:marLeft w:val="0"/>
      <w:marRight w:val="0"/>
      <w:marTop w:val="0"/>
      <w:marBottom w:val="0"/>
      <w:divBdr>
        <w:top w:val="none" w:sz="0" w:space="0" w:color="auto"/>
        <w:left w:val="none" w:sz="0" w:space="0" w:color="auto"/>
        <w:bottom w:val="none" w:sz="0" w:space="0" w:color="auto"/>
        <w:right w:val="none" w:sz="0" w:space="0" w:color="auto"/>
      </w:divBdr>
    </w:div>
    <w:div w:id="863179148">
      <w:bodyDiv w:val="1"/>
      <w:marLeft w:val="0"/>
      <w:marRight w:val="0"/>
      <w:marTop w:val="0"/>
      <w:marBottom w:val="0"/>
      <w:divBdr>
        <w:top w:val="none" w:sz="0" w:space="0" w:color="auto"/>
        <w:left w:val="none" w:sz="0" w:space="0" w:color="auto"/>
        <w:bottom w:val="none" w:sz="0" w:space="0" w:color="auto"/>
        <w:right w:val="none" w:sz="0" w:space="0" w:color="auto"/>
      </w:divBdr>
    </w:div>
    <w:div w:id="955061017">
      <w:bodyDiv w:val="1"/>
      <w:marLeft w:val="0"/>
      <w:marRight w:val="0"/>
      <w:marTop w:val="0"/>
      <w:marBottom w:val="0"/>
      <w:divBdr>
        <w:top w:val="none" w:sz="0" w:space="0" w:color="auto"/>
        <w:left w:val="none" w:sz="0" w:space="0" w:color="auto"/>
        <w:bottom w:val="none" w:sz="0" w:space="0" w:color="auto"/>
        <w:right w:val="none" w:sz="0" w:space="0" w:color="auto"/>
      </w:divBdr>
    </w:div>
    <w:div w:id="988024763">
      <w:bodyDiv w:val="1"/>
      <w:marLeft w:val="0"/>
      <w:marRight w:val="0"/>
      <w:marTop w:val="0"/>
      <w:marBottom w:val="0"/>
      <w:divBdr>
        <w:top w:val="none" w:sz="0" w:space="0" w:color="auto"/>
        <w:left w:val="none" w:sz="0" w:space="0" w:color="auto"/>
        <w:bottom w:val="none" w:sz="0" w:space="0" w:color="auto"/>
        <w:right w:val="none" w:sz="0" w:space="0" w:color="auto"/>
      </w:divBdr>
    </w:div>
    <w:div w:id="1045837775">
      <w:bodyDiv w:val="1"/>
      <w:marLeft w:val="0"/>
      <w:marRight w:val="0"/>
      <w:marTop w:val="0"/>
      <w:marBottom w:val="0"/>
      <w:divBdr>
        <w:top w:val="none" w:sz="0" w:space="0" w:color="auto"/>
        <w:left w:val="none" w:sz="0" w:space="0" w:color="auto"/>
        <w:bottom w:val="none" w:sz="0" w:space="0" w:color="auto"/>
        <w:right w:val="none" w:sz="0" w:space="0" w:color="auto"/>
      </w:divBdr>
    </w:div>
    <w:div w:id="1327711361">
      <w:bodyDiv w:val="1"/>
      <w:marLeft w:val="0"/>
      <w:marRight w:val="0"/>
      <w:marTop w:val="0"/>
      <w:marBottom w:val="0"/>
      <w:divBdr>
        <w:top w:val="none" w:sz="0" w:space="0" w:color="auto"/>
        <w:left w:val="none" w:sz="0" w:space="0" w:color="auto"/>
        <w:bottom w:val="none" w:sz="0" w:space="0" w:color="auto"/>
        <w:right w:val="none" w:sz="0" w:space="0" w:color="auto"/>
      </w:divBdr>
    </w:div>
    <w:div w:id="1333677570">
      <w:bodyDiv w:val="1"/>
      <w:marLeft w:val="0"/>
      <w:marRight w:val="0"/>
      <w:marTop w:val="0"/>
      <w:marBottom w:val="0"/>
      <w:divBdr>
        <w:top w:val="none" w:sz="0" w:space="0" w:color="auto"/>
        <w:left w:val="none" w:sz="0" w:space="0" w:color="auto"/>
        <w:bottom w:val="none" w:sz="0" w:space="0" w:color="auto"/>
        <w:right w:val="none" w:sz="0" w:space="0" w:color="auto"/>
      </w:divBdr>
      <w:divsChild>
        <w:div w:id="935944795">
          <w:marLeft w:val="446"/>
          <w:marRight w:val="0"/>
          <w:marTop w:val="96"/>
          <w:marBottom w:val="120"/>
          <w:divBdr>
            <w:top w:val="none" w:sz="0" w:space="0" w:color="auto"/>
            <w:left w:val="none" w:sz="0" w:space="0" w:color="auto"/>
            <w:bottom w:val="none" w:sz="0" w:space="0" w:color="auto"/>
            <w:right w:val="none" w:sz="0" w:space="0" w:color="auto"/>
          </w:divBdr>
        </w:div>
      </w:divsChild>
    </w:div>
    <w:div w:id="1345397416">
      <w:bodyDiv w:val="1"/>
      <w:marLeft w:val="0"/>
      <w:marRight w:val="0"/>
      <w:marTop w:val="0"/>
      <w:marBottom w:val="0"/>
      <w:divBdr>
        <w:top w:val="none" w:sz="0" w:space="0" w:color="auto"/>
        <w:left w:val="none" w:sz="0" w:space="0" w:color="auto"/>
        <w:bottom w:val="none" w:sz="0" w:space="0" w:color="auto"/>
        <w:right w:val="none" w:sz="0" w:space="0" w:color="auto"/>
      </w:divBdr>
    </w:div>
    <w:div w:id="1373965173">
      <w:bodyDiv w:val="1"/>
      <w:marLeft w:val="0"/>
      <w:marRight w:val="0"/>
      <w:marTop w:val="0"/>
      <w:marBottom w:val="0"/>
      <w:divBdr>
        <w:top w:val="none" w:sz="0" w:space="0" w:color="auto"/>
        <w:left w:val="none" w:sz="0" w:space="0" w:color="auto"/>
        <w:bottom w:val="none" w:sz="0" w:space="0" w:color="auto"/>
        <w:right w:val="none" w:sz="0" w:space="0" w:color="auto"/>
      </w:divBdr>
    </w:div>
    <w:div w:id="1589344226">
      <w:bodyDiv w:val="1"/>
      <w:marLeft w:val="0"/>
      <w:marRight w:val="0"/>
      <w:marTop w:val="0"/>
      <w:marBottom w:val="0"/>
      <w:divBdr>
        <w:top w:val="none" w:sz="0" w:space="0" w:color="auto"/>
        <w:left w:val="none" w:sz="0" w:space="0" w:color="auto"/>
        <w:bottom w:val="none" w:sz="0" w:space="0" w:color="auto"/>
        <w:right w:val="none" w:sz="0" w:space="0" w:color="auto"/>
      </w:divBdr>
      <w:divsChild>
        <w:div w:id="1822382836">
          <w:marLeft w:val="547"/>
          <w:marRight w:val="0"/>
          <w:marTop w:val="96"/>
          <w:marBottom w:val="120"/>
          <w:divBdr>
            <w:top w:val="none" w:sz="0" w:space="0" w:color="auto"/>
            <w:left w:val="none" w:sz="0" w:space="0" w:color="auto"/>
            <w:bottom w:val="none" w:sz="0" w:space="0" w:color="auto"/>
            <w:right w:val="none" w:sz="0" w:space="0" w:color="auto"/>
          </w:divBdr>
        </w:div>
      </w:divsChild>
    </w:div>
    <w:div w:id="1601832193">
      <w:bodyDiv w:val="1"/>
      <w:marLeft w:val="0"/>
      <w:marRight w:val="0"/>
      <w:marTop w:val="0"/>
      <w:marBottom w:val="0"/>
      <w:divBdr>
        <w:top w:val="none" w:sz="0" w:space="0" w:color="auto"/>
        <w:left w:val="none" w:sz="0" w:space="0" w:color="auto"/>
        <w:bottom w:val="none" w:sz="0" w:space="0" w:color="auto"/>
        <w:right w:val="none" w:sz="0" w:space="0" w:color="auto"/>
      </w:divBdr>
      <w:divsChild>
        <w:div w:id="2064058094">
          <w:marLeft w:val="446"/>
          <w:marRight w:val="0"/>
          <w:marTop w:val="96"/>
          <w:marBottom w:val="120"/>
          <w:divBdr>
            <w:top w:val="none" w:sz="0" w:space="0" w:color="auto"/>
            <w:left w:val="none" w:sz="0" w:space="0" w:color="auto"/>
            <w:bottom w:val="none" w:sz="0" w:space="0" w:color="auto"/>
            <w:right w:val="none" w:sz="0" w:space="0" w:color="auto"/>
          </w:divBdr>
        </w:div>
      </w:divsChild>
    </w:div>
    <w:div w:id="1706367921">
      <w:bodyDiv w:val="1"/>
      <w:marLeft w:val="0"/>
      <w:marRight w:val="0"/>
      <w:marTop w:val="0"/>
      <w:marBottom w:val="0"/>
      <w:divBdr>
        <w:top w:val="none" w:sz="0" w:space="0" w:color="auto"/>
        <w:left w:val="none" w:sz="0" w:space="0" w:color="auto"/>
        <w:bottom w:val="none" w:sz="0" w:space="0" w:color="auto"/>
        <w:right w:val="none" w:sz="0" w:space="0" w:color="auto"/>
      </w:divBdr>
      <w:divsChild>
        <w:div w:id="595329891">
          <w:marLeft w:val="446"/>
          <w:marRight w:val="0"/>
          <w:marTop w:val="96"/>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515</TotalTime>
  <Pages>8</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
  <dc:creator/>
  <cp:keywords/>
  <dc:description/>
  <cp:lastModifiedBy>Tajkia</cp:lastModifiedBy>
  <cp:revision>105</cp:revision>
  <dcterms:created xsi:type="dcterms:W3CDTF">2025-02-17T05:59:00Z</dcterms:created>
  <dcterms:modified xsi:type="dcterms:W3CDTF">2026-01-15T11:22:00Z</dcterms:modified>
</cp:coreProperties>
</file>